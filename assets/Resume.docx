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A21954" w:rsidP="00BB0A81" w:rsidRDefault="00EC4872" w14:paraId="54A4E91C" w14:textId="2C3877F9">
      <w:pPr>
        <w:pStyle w:val="divname"/>
        <w:spacing w:before="160"/>
        <w:rPr>
          <w:rFonts w:ascii="Arial" w:hAnsi="Arial" w:eastAsia="Arial" w:cs="Arial"/>
        </w:rPr>
      </w:pPr>
      <w:r>
        <w:rPr>
          <w:rStyle w:val="span"/>
          <w:rFonts w:ascii="Arial" w:hAnsi="Arial" w:eastAsia="Arial" w:cs="Arial"/>
          <w:sz w:val="42"/>
          <w:szCs w:val="42"/>
        </w:rPr>
        <w:t>E</w:t>
      </w:r>
      <w:r w:rsidR="00E056A7">
        <w:rPr>
          <w:rStyle w:val="span"/>
          <w:rFonts w:ascii="Arial" w:hAnsi="Arial" w:eastAsia="Arial" w:cs="Arial"/>
          <w:sz w:val="42"/>
          <w:szCs w:val="42"/>
        </w:rPr>
        <w:t>MUMARO</w:t>
      </w:r>
      <w:r>
        <w:rPr>
          <w:rStyle w:val="span"/>
          <w:rFonts w:ascii="Arial" w:hAnsi="Arial" w:eastAsia="Arial" w:cs="Arial"/>
          <w:sz w:val="42"/>
          <w:szCs w:val="42"/>
        </w:rPr>
        <w:t xml:space="preserve"> Em</w:t>
      </w:r>
      <w:r w:rsidR="00E056A7">
        <w:rPr>
          <w:rStyle w:val="span"/>
          <w:rFonts w:ascii="Arial" w:hAnsi="Arial" w:eastAsia="Arial" w:cs="Arial"/>
          <w:sz w:val="42"/>
          <w:szCs w:val="42"/>
        </w:rPr>
        <w:t>MANUEL</w:t>
      </w:r>
      <w:r>
        <w:rPr>
          <w:rStyle w:val="span"/>
          <w:rFonts w:ascii="Arial" w:hAnsi="Arial" w:eastAsia="Arial" w:cs="Arial"/>
          <w:sz w:val="42"/>
          <w:szCs w:val="42"/>
        </w:rPr>
        <w:t xml:space="preserve"> Joshua</w:t>
      </w:r>
    </w:p>
    <w:p w:rsidR="00A21954" w:rsidP="00A36816" w:rsidRDefault="0043066D" w14:paraId="558FBD99" w14:textId="77777777">
      <w:pPr>
        <w:pStyle w:val="div"/>
        <w:jc w:val="both"/>
        <w:rPr>
          <w:rFonts w:ascii="Arial" w:hAnsi="Arial" w:eastAsia="Arial" w:cs="Arial"/>
          <w:sz w:val="0"/>
          <w:szCs w:val="0"/>
        </w:rPr>
      </w:pPr>
      <w:r>
        <w:rPr>
          <w:rFonts w:ascii="Arial" w:hAnsi="Arial" w:eastAsia="Arial" w:cs="Arial"/>
          <w:sz w:val="0"/>
          <w:szCs w:val="0"/>
        </w:rPr>
        <w:t> </w:t>
      </w:r>
    </w:p>
    <w:p w:rsidRPr="00355DA3" w:rsidR="00A21954" w:rsidP="00A36816" w:rsidRDefault="000C726B" w14:paraId="06697C0A" w14:textId="532A2D46">
      <w:pPr>
        <w:pStyle w:val="divaddress"/>
        <w:spacing w:before="60"/>
        <w:jc w:val="both"/>
        <w:rPr>
          <w:rFonts w:eastAsia="Arial"/>
          <w:sz w:val="24"/>
          <w:szCs w:val="24"/>
        </w:rPr>
      </w:pPr>
      <w:r>
        <w:rPr>
          <w:rStyle w:val="span"/>
          <w:rFonts w:ascii="Arial" w:hAnsi="Arial" w:eastAsia="Arial" w:cs="Arial"/>
          <w:sz w:val="18"/>
          <w:szCs w:val="18"/>
        </w:rPr>
        <w:tab/>
      </w:r>
      <w:r w:rsidRPr="00355DA3" w:rsidR="00845C6B">
        <w:rPr>
          <w:rStyle w:val="span"/>
          <w:rFonts w:eastAsia="Arial"/>
        </w:rPr>
        <w:t>|</w:t>
      </w:r>
      <w:r w:rsidRPr="00355DA3" w:rsidR="00FE4404">
        <w:rPr>
          <w:rStyle w:val="span"/>
          <w:rFonts w:eastAsia="Arial"/>
        </w:rPr>
        <w:t>+447867253804</w:t>
      </w:r>
      <w:r w:rsidRPr="00355DA3" w:rsidR="0043066D">
        <w:rPr>
          <w:rStyle w:val="span"/>
          <w:rFonts w:eastAsia="Arial"/>
        </w:rPr>
        <w:t> </w:t>
      </w:r>
      <w:r w:rsidRPr="00355DA3" w:rsidR="007B75A9">
        <w:rPr>
          <w:rStyle w:val="span"/>
          <w:rFonts w:eastAsia="Arial"/>
        </w:rPr>
        <w:t xml:space="preserve">| </w:t>
      </w:r>
      <w:r w:rsidRPr="00355DA3" w:rsidR="00EC4872">
        <w:rPr>
          <w:rStyle w:val="span"/>
          <w:rFonts w:eastAsia="Arial"/>
        </w:rPr>
        <w:t>emuoputa@gmail.com</w:t>
      </w:r>
      <w:r w:rsidRPr="00355DA3" w:rsidR="00AF61D8">
        <w:rPr>
          <w:rStyle w:val="span"/>
          <w:rFonts w:eastAsia="Arial"/>
        </w:rPr>
        <w:t xml:space="preserve"> |</w:t>
      </w:r>
      <w:r w:rsidRPr="00355DA3" w:rsidR="000E2AAF">
        <w:rPr>
          <w:rStyle w:val="span"/>
          <w:rFonts w:eastAsia="Arial"/>
        </w:rPr>
        <w:t xml:space="preserve"> </w:t>
      </w:r>
      <w:r w:rsidR="0072446B">
        <w:rPr>
          <w:rStyle w:val="span"/>
          <w:rFonts w:eastAsia="Arial"/>
        </w:rPr>
        <w:t>68</w:t>
      </w:r>
      <w:r w:rsidRPr="00355DA3" w:rsidR="000D0531">
        <w:rPr>
          <w:rStyle w:val="span"/>
          <w:rFonts w:eastAsia="Arial"/>
        </w:rPr>
        <w:t xml:space="preserve"> Compton Way, NN6 </w:t>
      </w:r>
      <w:r w:rsidRPr="00355DA3" w:rsidR="00FE4404">
        <w:rPr>
          <w:rStyle w:val="span"/>
          <w:rFonts w:eastAsia="Arial"/>
        </w:rPr>
        <w:t>0</w:t>
      </w:r>
      <w:r w:rsidR="0072446B">
        <w:rPr>
          <w:rStyle w:val="span"/>
          <w:rFonts w:eastAsia="Arial"/>
        </w:rPr>
        <w:t>DE</w:t>
      </w:r>
      <w:r w:rsidRPr="00355DA3" w:rsidR="00FE4404">
        <w:rPr>
          <w:rStyle w:val="span"/>
          <w:rFonts w:eastAsia="Arial"/>
        </w:rPr>
        <w:t xml:space="preserve">, </w:t>
      </w:r>
      <w:r w:rsidRPr="00355DA3" w:rsidR="000D0531">
        <w:rPr>
          <w:rStyle w:val="span"/>
          <w:rFonts w:eastAsia="Arial"/>
        </w:rPr>
        <w:t>Earls Barton, Northampton</w:t>
      </w:r>
      <w:r w:rsidRPr="00355DA3" w:rsidR="0043066D">
        <w:rPr>
          <w:rStyle w:val="span"/>
          <w:rFonts w:eastAsia="Arial"/>
        </w:rPr>
        <w:t>.</w:t>
      </w:r>
    </w:p>
    <w:p w:rsidRPr="00355DA3" w:rsidR="00A21954" w:rsidP="00BB0A81" w:rsidRDefault="0043066D" w14:paraId="17C83CDD" w14:textId="77777777">
      <w:pPr>
        <w:pStyle w:val="divdocumentdivsectiontitle"/>
        <w:spacing w:before="160" w:after="60"/>
        <w:jc w:val="center"/>
        <w:rPr>
          <w:rFonts w:eastAsia="Arial"/>
          <w:b/>
          <w:bCs/>
          <w:sz w:val="24"/>
          <w:szCs w:val="24"/>
        </w:rPr>
      </w:pPr>
      <w:r w:rsidRPr="00355DA3">
        <w:rPr>
          <w:rFonts w:eastAsia="Arial"/>
          <w:b/>
          <w:bCs/>
          <w:sz w:val="24"/>
          <w:szCs w:val="24"/>
        </w:rPr>
        <w:t>Professional Summary</w:t>
      </w:r>
    </w:p>
    <w:p w:rsidRPr="006919FB" w:rsidR="00C57D9A" w:rsidP="699FC09A" w:rsidRDefault="00C57D9A" w14:paraId="50B64229" w14:textId="78532A46">
      <w:pPr>
        <w:widowControl w:val="0"/>
        <w:pBdr>
          <w:between w:val="nil" w:color="000000" w:sz="0" w:space="0"/>
        </w:pBdr>
        <w:spacing w:before="109" w:line="316" w:lineRule="auto"/>
        <w:jc w:val="both"/>
        <w:textAlignment w:val="auto"/>
        <w:rPr>
          <w:rFonts w:eastAsia="Roboto"/>
          <w:color w:val="56575A"/>
        </w:rPr>
      </w:pPr>
      <w:r w:rsidRPr="699FC09A" w:rsidR="008F1FF8">
        <w:rPr>
          <w:rFonts w:eastAsia="Roboto"/>
          <w:color w:val="56575A"/>
        </w:rPr>
        <w:t xml:space="preserve">Over </w:t>
      </w:r>
      <w:r w:rsidRPr="699FC09A" w:rsidR="009921AF">
        <w:rPr>
          <w:rFonts w:eastAsia="Roboto"/>
          <w:color w:val="56575A"/>
        </w:rPr>
        <w:t xml:space="preserve">10years experience in data entry, migration and manipulation for </w:t>
      </w:r>
      <w:r w:rsidRPr="699FC09A" w:rsidR="006F3CB3">
        <w:rPr>
          <w:rFonts w:eastAsia="Roboto"/>
          <w:color w:val="56575A"/>
        </w:rPr>
        <w:t>business</w:t>
      </w:r>
      <w:r w:rsidRPr="699FC09A" w:rsidR="002473DA">
        <w:rPr>
          <w:rFonts w:eastAsia="Roboto"/>
          <w:color w:val="56575A"/>
        </w:rPr>
        <w:t>es</w:t>
      </w:r>
      <w:r w:rsidRPr="699FC09A" w:rsidR="006F3CB3">
        <w:rPr>
          <w:rFonts w:eastAsia="Roboto"/>
          <w:color w:val="56575A"/>
        </w:rPr>
        <w:t xml:space="preserve"> and medium scales enterprises for profitability through informed decision</w:t>
      </w:r>
      <w:r w:rsidRPr="699FC09A" w:rsidR="002473DA">
        <w:rPr>
          <w:rFonts w:eastAsia="Roboto"/>
          <w:color w:val="56575A"/>
        </w:rPr>
        <w:t>.</w:t>
      </w:r>
      <w:r w:rsidRPr="699FC09A" w:rsidR="1C80DFC6">
        <w:rPr>
          <w:rFonts w:eastAsia="Roboto"/>
          <w:color w:val="56575A"/>
        </w:rPr>
        <w:t xml:space="preserve"> I worked closely with the customer to listen to how they want served.</w:t>
      </w:r>
    </w:p>
    <w:p w:rsidRPr="00355DA3" w:rsidR="00A21954" w:rsidP="000B7A0D" w:rsidRDefault="0043066D" w14:paraId="0E495D24" w14:textId="77777777">
      <w:pPr>
        <w:pStyle w:val="divdocumentdivsectiontitle"/>
        <w:pBdr>
          <w:bottom w:val="single" w:color="006699" w:sz="8" w:space="0"/>
        </w:pBdr>
        <w:spacing w:before="160"/>
        <w:jc w:val="center"/>
        <w:rPr>
          <w:rFonts w:eastAsia="Arial"/>
          <w:b/>
          <w:bCs/>
          <w:sz w:val="24"/>
          <w:szCs w:val="24"/>
        </w:rPr>
      </w:pPr>
      <w:r w:rsidRPr="00355DA3">
        <w:rPr>
          <w:rFonts w:eastAsia="Arial"/>
          <w:b/>
          <w:bCs/>
          <w:sz w:val="24"/>
          <w:szCs w:val="24"/>
        </w:rPr>
        <w:t>Experience</w:t>
      </w:r>
    </w:p>
    <w:p w:rsidR="00B55CA7" w:rsidP="00A36816" w:rsidRDefault="00B55CA7" w14:paraId="52937F6B" w14:textId="77777777">
      <w:pPr>
        <w:pStyle w:val="divdocumentsinglecolumn"/>
        <w:tabs>
          <w:tab w:val="right" w:pos="10286"/>
        </w:tabs>
        <w:spacing w:before="120" w:line="260" w:lineRule="atLeast"/>
        <w:jc w:val="both"/>
        <w:rPr>
          <w:rFonts w:eastAsia="Roboto"/>
          <w:b/>
          <w:color w:val="2B2C2E"/>
        </w:rPr>
      </w:pPr>
    </w:p>
    <w:p w:rsidR="75000711" w:rsidP="699FC09A" w:rsidRDefault="75000711" w14:paraId="566A2916" w14:textId="41F22887">
      <w:pPr>
        <w:pStyle w:val="divdocumentsinglecolumn"/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</w:pBdr>
        <w:tabs>
          <w:tab w:val="right" w:leader="none" w:pos="10286"/>
        </w:tabs>
        <w:bidi w:val="0"/>
        <w:spacing w:before="120" w:beforeAutospacing="off" w:after="0" w:afterAutospacing="off" w:line="260" w:lineRule="atLeast"/>
        <w:ind w:left="0" w:right="0"/>
        <w:jc w:val="both"/>
        <w:rPr>
          <w:rFonts w:eastAsia="Arial"/>
        </w:rPr>
      </w:pPr>
      <w:r w:rsidRPr="699FC09A" w:rsidR="75000711">
        <w:rPr>
          <w:rFonts w:eastAsia="Roboto"/>
          <w:b w:val="1"/>
          <w:bCs w:val="1"/>
          <w:color w:val="2B2C2E"/>
        </w:rPr>
        <w:t>DHL</w:t>
      </w:r>
      <w:r>
        <w:tab/>
      </w:r>
      <w:r w:rsidRPr="699FC09A" w:rsidR="75000711">
        <w:rPr>
          <w:rStyle w:val="datesWrapper"/>
          <w:rFonts w:eastAsia="Arial"/>
        </w:rPr>
        <w:t xml:space="preserve"> </w:t>
      </w:r>
      <w:r w:rsidRPr="699FC09A" w:rsidR="65710FA2">
        <w:rPr>
          <w:rStyle w:val="datesWrapper"/>
          <w:rFonts w:eastAsia="Arial"/>
          <w:sz w:val="16"/>
          <w:szCs w:val="16"/>
        </w:rPr>
        <w:t>Mar</w:t>
      </w:r>
      <w:r w:rsidRPr="699FC09A" w:rsidR="75000711">
        <w:rPr>
          <w:rFonts w:eastAsia="Roboto"/>
          <w:sz w:val="16"/>
          <w:szCs w:val="16"/>
        </w:rPr>
        <w:t xml:space="preserve">., </w:t>
      </w:r>
      <w:r w:rsidRPr="699FC09A" w:rsidR="75000711">
        <w:rPr>
          <w:rFonts w:eastAsia="Roboto"/>
          <w:sz w:val="16"/>
          <w:szCs w:val="16"/>
        </w:rPr>
        <w:t xml:space="preserve">2024 </w:t>
      </w:r>
      <w:r w:rsidRPr="699FC09A" w:rsidR="75000711">
        <w:rPr>
          <w:rFonts w:eastAsia="Roboto"/>
          <w:sz w:val="16"/>
          <w:szCs w:val="16"/>
        </w:rPr>
        <w:t xml:space="preserve">– </w:t>
      </w:r>
      <w:r w:rsidRPr="699FC09A" w:rsidR="5B72D6F9">
        <w:rPr>
          <w:rFonts w:eastAsia="Roboto"/>
          <w:sz w:val="16"/>
          <w:szCs w:val="16"/>
        </w:rPr>
        <w:t>present</w:t>
      </w:r>
      <w:r w:rsidRPr="699FC09A" w:rsidR="75000711">
        <w:rPr>
          <w:rFonts w:eastAsia="Roboto"/>
          <w:sz w:val="16"/>
          <w:szCs w:val="16"/>
        </w:rPr>
        <w:t>.</w:t>
      </w:r>
    </w:p>
    <w:p w:rsidR="75000711" w:rsidP="699FC09A" w:rsidRDefault="75000711" w14:paraId="365193C3" w14:textId="555F5BF0">
      <w:pPr>
        <w:pStyle w:val="divdocumentsinglecolumn"/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</w:pBdr>
        <w:tabs>
          <w:tab w:val="right" w:leader="none" w:pos="10286"/>
        </w:tabs>
        <w:bidi w:val="0"/>
        <w:spacing w:before="120" w:beforeAutospacing="off" w:after="0" w:afterAutospacing="off" w:line="260" w:lineRule="atLeast"/>
        <w:ind w:left="3600" w:right="0" w:firstLine="720"/>
        <w:jc w:val="both"/>
        <w:rPr>
          <w:rFonts w:eastAsia="Arial"/>
        </w:rPr>
      </w:pPr>
      <w:r w:rsidRPr="699FC09A" w:rsidR="75000711">
        <w:rPr>
          <w:rStyle w:val="datesWrapper"/>
          <w:rFonts w:eastAsia="Arial"/>
          <w:b w:val="1"/>
          <w:bCs w:val="1"/>
        </w:rPr>
        <w:t>Swan Valley Way, Swan Valley, Northampton, NN4 9BD</w:t>
      </w:r>
      <w:r w:rsidRPr="699FC09A" w:rsidR="75000711">
        <w:rPr>
          <w:rStyle w:val="datesWrapper"/>
          <w:rFonts w:eastAsia="Arial"/>
        </w:rPr>
        <w:t xml:space="preserve"> </w:t>
      </w:r>
    </w:p>
    <w:p w:rsidR="75000711" w:rsidP="699FC09A" w:rsidRDefault="75000711" w14:noSpellErr="1" w14:paraId="384587F5">
      <w:pPr>
        <w:pStyle w:val="ListParagraph"/>
        <w:widowControl w:val="0"/>
        <w:numPr>
          <w:ilvl w:val="0"/>
          <w:numId w:val="2"/>
        </w:numPr>
        <w:pBdr>
          <w:between w:val="nil" w:color="000000" w:sz="0" w:space="0"/>
        </w:pBdr>
        <w:spacing w:before="199" w:line="266" w:lineRule="auto"/>
        <w:jc w:val="both"/>
        <w:rPr>
          <w:rFonts w:eastAsia="Roboto"/>
        </w:rPr>
      </w:pPr>
      <w:r w:rsidRPr="699FC09A" w:rsidR="75000711">
        <w:rPr>
          <w:rFonts w:eastAsia="Roboto"/>
        </w:rPr>
        <w:t>Construct special cable according to customer specification.</w:t>
      </w:r>
    </w:p>
    <w:p w:rsidR="75000711" w:rsidP="699FC09A" w:rsidRDefault="75000711" w14:noSpellErr="1" w14:paraId="6983B088" w14:textId="567D6BD3">
      <w:pPr>
        <w:pStyle w:val="ListParagraph"/>
        <w:widowControl w:val="0"/>
        <w:numPr>
          <w:ilvl w:val="0"/>
          <w:numId w:val="2"/>
        </w:numPr>
        <w:pBdr>
          <w:between w:val="nil" w:color="000000" w:sz="0" w:space="0"/>
        </w:pBdr>
        <w:spacing w:before="199" w:line="266" w:lineRule="auto"/>
        <w:jc w:val="both"/>
        <w:rPr>
          <w:rFonts w:eastAsia="Roboto"/>
        </w:rPr>
      </w:pPr>
      <w:r w:rsidRPr="699FC09A" w:rsidR="75000711">
        <w:rPr>
          <w:rFonts w:eastAsia="Roboto"/>
        </w:rPr>
        <w:t>Assemble various cable base on drawings.</w:t>
      </w:r>
    </w:p>
    <w:p w:rsidR="75000711" w:rsidP="699FC09A" w:rsidRDefault="75000711" w14:noSpellErr="1" w14:paraId="60942174" w14:textId="249E6667">
      <w:pPr>
        <w:pStyle w:val="ListParagraph"/>
        <w:widowControl w:val="0"/>
        <w:numPr>
          <w:ilvl w:val="0"/>
          <w:numId w:val="2"/>
        </w:numPr>
        <w:pBdr>
          <w:between w:val="nil" w:color="000000" w:sz="0" w:space="0"/>
        </w:pBdr>
        <w:spacing w:before="199" w:line="266" w:lineRule="auto"/>
        <w:jc w:val="both"/>
        <w:rPr>
          <w:rFonts w:eastAsia="Roboto"/>
        </w:rPr>
      </w:pPr>
      <w:r w:rsidRPr="699FC09A" w:rsidR="75000711">
        <w:rPr>
          <w:rFonts w:eastAsia="Roboto"/>
        </w:rPr>
        <w:t>Produce and test cables for quality and standards.</w:t>
      </w:r>
    </w:p>
    <w:p w:rsidR="699FC09A" w:rsidP="699FC09A" w:rsidRDefault="699FC09A" w14:paraId="4F9CDDD0" w14:textId="69A21810">
      <w:pPr>
        <w:pStyle w:val="divdocumentsinglecolumn"/>
        <w:tabs>
          <w:tab w:val="right" w:leader="none" w:pos="10286"/>
        </w:tabs>
        <w:spacing w:before="120" w:line="260" w:lineRule="atLeast"/>
        <w:jc w:val="both"/>
        <w:rPr>
          <w:rFonts w:eastAsia="Roboto"/>
          <w:b w:val="1"/>
          <w:bCs w:val="1"/>
          <w:color w:val="2B2C2E"/>
        </w:rPr>
      </w:pPr>
    </w:p>
    <w:p w:rsidR="699FC09A" w:rsidP="699FC09A" w:rsidRDefault="699FC09A" w14:paraId="5693BFC6" w14:textId="010DBCA8">
      <w:pPr>
        <w:pStyle w:val="divdocumentsinglecolumn"/>
        <w:tabs>
          <w:tab w:val="right" w:leader="none" w:pos="10286"/>
        </w:tabs>
        <w:spacing w:before="120" w:line="260" w:lineRule="atLeast"/>
        <w:jc w:val="both"/>
        <w:rPr>
          <w:rFonts w:eastAsia="Roboto"/>
          <w:b w:val="1"/>
          <w:bCs w:val="1"/>
          <w:color w:val="2B2C2E"/>
        </w:rPr>
      </w:pPr>
    </w:p>
    <w:p w:rsidRPr="00355DA3" w:rsidR="00B55CA7" w:rsidP="00B55CA7" w:rsidRDefault="00B55CA7" w14:paraId="36470F84" w14:textId="27AD3D87">
      <w:pPr>
        <w:pStyle w:val="divdocumentsinglecolumn"/>
        <w:tabs>
          <w:tab w:val="right" w:pos="10286"/>
        </w:tabs>
        <w:spacing w:before="120" w:line="260" w:lineRule="atLeast"/>
        <w:jc w:val="both"/>
        <w:rPr>
          <w:rFonts w:eastAsia="Arial"/>
        </w:rPr>
      </w:pPr>
      <w:r w:rsidRPr="699FC09A" w:rsidR="00B55CA7">
        <w:rPr>
          <w:rFonts w:eastAsia="Roboto"/>
          <w:b w:val="1"/>
          <w:bCs w:val="1"/>
          <w:color w:val="2B2C2E"/>
        </w:rPr>
        <w:t xml:space="preserve">Warehouse </w:t>
      </w:r>
      <w:r w:rsidRPr="699FC09A" w:rsidR="3453F050">
        <w:rPr>
          <w:rFonts w:eastAsia="Roboto"/>
          <w:b w:val="1"/>
          <w:bCs w:val="1"/>
          <w:color w:val="2B2C2E"/>
        </w:rPr>
        <w:t>Assembly</w:t>
      </w:r>
      <w:r>
        <w:tab/>
      </w:r>
      <w:r w:rsidRPr="699FC09A" w:rsidR="00B55CA7">
        <w:rPr>
          <w:rStyle w:val="datesWrapper"/>
          <w:rFonts w:eastAsia="Arial"/>
        </w:rPr>
        <w:t xml:space="preserve"> </w:t>
      </w:r>
      <w:r w:rsidRPr="699FC09A" w:rsidR="00073BD2">
        <w:rPr>
          <w:rFonts w:eastAsia="Roboto"/>
          <w:sz w:val="16"/>
          <w:szCs w:val="16"/>
        </w:rPr>
        <w:t>Jan</w:t>
      </w:r>
      <w:r w:rsidRPr="699FC09A" w:rsidR="008C6695">
        <w:rPr>
          <w:rFonts w:eastAsia="Roboto"/>
          <w:sz w:val="16"/>
          <w:szCs w:val="16"/>
        </w:rPr>
        <w:t>.,</w:t>
      </w:r>
      <w:r w:rsidRPr="699FC09A" w:rsidR="00073BD2">
        <w:rPr>
          <w:rFonts w:eastAsia="Roboto"/>
          <w:sz w:val="16"/>
          <w:szCs w:val="16"/>
        </w:rPr>
        <w:t xml:space="preserve"> 2024</w:t>
      </w:r>
      <w:r w:rsidRPr="699FC09A" w:rsidR="00B55CA7">
        <w:rPr>
          <w:rFonts w:eastAsia="Roboto"/>
          <w:sz w:val="16"/>
          <w:szCs w:val="16"/>
        </w:rPr>
        <w:t xml:space="preserve"> </w:t>
      </w:r>
      <w:r w:rsidRPr="699FC09A" w:rsidR="00B55CA7">
        <w:rPr>
          <w:rFonts w:eastAsia="Roboto"/>
          <w:sz w:val="16"/>
          <w:szCs w:val="16"/>
        </w:rPr>
        <w:t>–</w:t>
      </w:r>
      <w:r w:rsidRPr="699FC09A" w:rsidR="00B55CA7">
        <w:rPr>
          <w:rFonts w:eastAsia="Roboto"/>
          <w:sz w:val="16"/>
          <w:szCs w:val="16"/>
        </w:rPr>
        <w:t xml:space="preserve"> </w:t>
      </w:r>
      <w:r w:rsidRPr="699FC09A" w:rsidR="008C6695">
        <w:rPr>
          <w:rFonts w:eastAsia="Roboto"/>
          <w:sz w:val="16"/>
          <w:szCs w:val="16"/>
        </w:rPr>
        <w:t>Mar., 2024.</w:t>
      </w:r>
    </w:p>
    <w:p w:rsidRPr="00355DA3" w:rsidR="00B55CA7" w:rsidP="00B55CA7" w:rsidRDefault="008334C9" w14:paraId="5F2B1038" w14:textId="7CF99320">
      <w:pPr>
        <w:pStyle w:val="spanpaddedline"/>
        <w:tabs>
          <w:tab w:val="right" w:pos="10286"/>
        </w:tabs>
        <w:spacing w:line="260" w:lineRule="atLeast"/>
        <w:jc w:val="both"/>
        <w:rPr>
          <w:rFonts w:eastAsia="Arial"/>
        </w:rPr>
      </w:pPr>
      <w:proofErr w:type="spellStart"/>
      <w:r>
        <w:rPr>
          <w:rFonts w:eastAsia="Roboto"/>
          <w:b/>
          <w:color w:val="474644"/>
        </w:rPr>
        <w:t>Cablelex</w:t>
      </w:r>
      <w:proofErr w:type="spellEnd"/>
      <w:r w:rsidR="00085875">
        <w:rPr>
          <w:rFonts w:eastAsia="Roboto"/>
          <w:b/>
          <w:color w:val="474644"/>
        </w:rPr>
        <w:t xml:space="preserve"> Ltd</w:t>
      </w:r>
      <w:r w:rsidRPr="00355DA3" w:rsidR="00B55CA7">
        <w:rPr>
          <w:rStyle w:val="datesWrapper"/>
          <w:rFonts w:eastAsia="Arial"/>
        </w:rPr>
        <w:tab/>
      </w:r>
      <w:r w:rsidRPr="00355DA3" w:rsidR="00B55CA7">
        <w:rPr>
          <w:rStyle w:val="datesWrapper"/>
          <w:rFonts w:eastAsia="Arial"/>
        </w:rPr>
        <w:t xml:space="preserve"> </w:t>
      </w:r>
      <w:r w:rsidR="001F4761">
        <w:rPr>
          <w:rStyle w:val="spanjoblocation"/>
          <w:rFonts w:eastAsia="Arial"/>
        </w:rPr>
        <w:t xml:space="preserve">79 </w:t>
      </w:r>
      <w:proofErr w:type="spellStart"/>
      <w:r w:rsidR="001F4761">
        <w:rPr>
          <w:rStyle w:val="spanjoblocation"/>
          <w:rFonts w:eastAsia="Arial"/>
        </w:rPr>
        <w:t>Tenter</w:t>
      </w:r>
      <w:proofErr w:type="spellEnd"/>
      <w:r w:rsidR="001F4761">
        <w:rPr>
          <w:rStyle w:val="spanjoblocation"/>
          <w:rFonts w:eastAsia="Arial"/>
        </w:rPr>
        <w:t xml:space="preserve"> Road, Northampton NN3</w:t>
      </w:r>
      <w:r w:rsidR="00073BD2">
        <w:rPr>
          <w:rStyle w:val="spanjoblocation"/>
          <w:rFonts w:eastAsia="Arial"/>
        </w:rPr>
        <w:t xml:space="preserve"> 6AX.</w:t>
      </w:r>
      <w:r w:rsidRPr="00355DA3" w:rsidR="00B55CA7">
        <w:rPr>
          <w:rStyle w:val="datesWrapper"/>
          <w:rFonts w:eastAsia="Arial"/>
        </w:rPr>
        <w:t xml:space="preserve"> </w:t>
      </w:r>
    </w:p>
    <w:p w:rsidR="00193667" w:rsidP="00B55CA7" w:rsidRDefault="00193667" w14:paraId="7BB4E0EF" w14:textId="77777777">
      <w:pPr>
        <w:pStyle w:val="ListParagraph"/>
        <w:widowControl w:val="0"/>
        <w:numPr>
          <w:ilvl w:val="0"/>
          <w:numId w:val="2"/>
        </w:numPr>
        <w:pBdr>
          <w:between w:val="nil"/>
        </w:pBdr>
        <w:spacing w:before="199" w:line="266" w:lineRule="auto"/>
        <w:jc w:val="both"/>
        <w:rPr>
          <w:rFonts w:eastAsia="Roboto"/>
        </w:rPr>
      </w:pPr>
      <w:r>
        <w:rPr>
          <w:rFonts w:eastAsia="Roboto"/>
        </w:rPr>
        <w:t>Construct special cable according to customer specification.</w:t>
      </w:r>
    </w:p>
    <w:p w:rsidR="006F7F0A" w:rsidP="00B55CA7" w:rsidRDefault="008F0FA5" w14:paraId="67118660" w14:textId="567D6BD3">
      <w:pPr>
        <w:pStyle w:val="ListParagraph"/>
        <w:widowControl w:val="0"/>
        <w:numPr>
          <w:ilvl w:val="0"/>
          <w:numId w:val="2"/>
        </w:numPr>
        <w:pBdr>
          <w:between w:val="nil"/>
        </w:pBdr>
        <w:spacing w:before="199" w:line="266" w:lineRule="auto"/>
        <w:jc w:val="both"/>
        <w:rPr>
          <w:rFonts w:eastAsia="Roboto"/>
        </w:rPr>
      </w:pPr>
      <w:r>
        <w:rPr>
          <w:rFonts w:eastAsia="Roboto"/>
        </w:rPr>
        <w:t xml:space="preserve">Assemble various cable </w:t>
      </w:r>
      <w:r w:rsidR="006F7F0A">
        <w:rPr>
          <w:rFonts w:eastAsia="Roboto"/>
        </w:rPr>
        <w:t>base on drawings</w:t>
      </w:r>
      <w:r w:rsidR="00B061B3">
        <w:rPr>
          <w:rFonts w:eastAsia="Roboto"/>
        </w:rPr>
        <w:t>.</w:t>
      </w:r>
    </w:p>
    <w:p w:rsidR="00214F1D" w:rsidP="00B55CA7" w:rsidRDefault="006F7F0A" w14:paraId="06F2EFB4" w14:textId="249E6667">
      <w:pPr>
        <w:pStyle w:val="ListParagraph"/>
        <w:widowControl w:val="0"/>
        <w:numPr>
          <w:ilvl w:val="0"/>
          <w:numId w:val="2"/>
        </w:numPr>
        <w:pBdr>
          <w:between w:val="nil"/>
        </w:pBdr>
        <w:spacing w:before="199" w:line="266" w:lineRule="auto"/>
        <w:jc w:val="both"/>
        <w:rPr>
          <w:rFonts w:eastAsia="Roboto"/>
        </w:rPr>
      </w:pPr>
      <w:r>
        <w:rPr>
          <w:rFonts w:eastAsia="Roboto"/>
        </w:rPr>
        <w:t>Produce and test cables for quality and standards</w:t>
      </w:r>
      <w:r w:rsidR="00B061B3">
        <w:rPr>
          <w:rFonts w:eastAsia="Roboto"/>
        </w:rPr>
        <w:t>.</w:t>
      </w:r>
    </w:p>
    <w:p w:rsidRPr="00355DA3" w:rsidR="003C35CF" w:rsidP="00A36816" w:rsidRDefault="003C35CF" w14:paraId="6BEE33C8" w14:textId="77777777">
      <w:pPr>
        <w:pStyle w:val="divdocumentsinglecolumn"/>
        <w:tabs>
          <w:tab w:val="right" w:pos="10286"/>
        </w:tabs>
        <w:spacing w:line="260" w:lineRule="atLeast"/>
        <w:jc w:val="both"/>
        <w:rPr>
          <w:rStyle w:val="spanjobtitle"/>
          <w:rFonts w:eastAsia="Arial"/>
        </w:rPr>
      </w:pPr>
    </w:p>
    <w:p w:rsidRPr="00355DA3" w:rsidR="00A21954" w:rsidP="005B51AF" w:rsidRDefault="00DE02D7" w14:paraId="2F86F124" w14:textId="4E722087">
      <w:pPr>
        <w:pStyle w:val="divdocumentsinglecolumn"/>
        <w:tabs>
          <w:tab w:val="left" w:pos="8790"/>
          <w:tab w:val="right" w:pos="10286"/>
        </w:tabs>
        <w:spacing w:line="260" w:lineRule="atLeast"/>
        <w:jc w:val="both"/>
        <w:rPr>
          <w:rFonts w:eastAsia="Arial"/>
        </w:rPr>
      </w:pPr>
      <w:r w:rsidRPr="00355DA3">
        <w:rPr>
          <w:rFonts w:eastAsia="Roboto"/>
          <w:b/>
          <w:color w:val="2B2C2E"/>
        </w:rPr>
        <w:t>Operation Manager</w:t>
      </w:r>
      <w:r w:rsidR="005B51AF">
        <w:rPr>
          <w:rStyle w:val="datesWrapper"/>
          <w:rFonts w:eastAsia="Arial"/>
        </w:rPr>
        <w:tab/>
      </w:r>
      <w:r w:rsidRPr="00822EB9" w:rsidR="008A4BAC">
        <w:rPr>
          <w:rFonts w:eastAsia="Roboto"/>
          <w:sz w:val="16"/>
          <w:szCs w:val="16"/>
        </w:rPr>
        <w:t>Dec 2014 - Nov 2023</w:t>
      </w:r>
    </w:p>
    <w:p w:rsidRPr="00355DA3" w:rsidR="00A21954" w:rsidP="00A36816" w:rsidRDefault="00916730" w14:paraId="66DDBB5B" w14:textId="576DC6E1">
      <w:pPr>
        <w:pStyle w:val="spanpaddedline"/>
        <w:tabs>
          <w:tab w:val="right" w:pos="10286"/>
        </w:tabs>
        <w:spacing w:line="260" w:lineRule="atLeast"/>
        <w:jc w:val="both"/>
        <w:rPr>
          <w:rFonts w:eastAsia="Arial"/>
        </w:rPr>
      </w:pPr>
      <w:r w:rsidRPr="00355DA3">
        <w:rPr>
          <w:rFonts w:eastAsia="Roboto"/>
          <w:b/>
          <w:color w:val="474644"/>
        </w:rPr>
        <w:t>Smokehouse Restaurant Ltd</w:t>
      </w:r>
      <w:r w:rsidRPr="00355DA3" w:rsidR="0043066D">
        <w:rPr>
          <w:rStyle w:val="datesWrapper"/>
          <w:rFonts w:eastAsia="Arial"/>
        </w:rPr>
        <w:tab/>
      </w:r>
      <w:r w:rsidRPr="00355DA3" w:rsidR="0043066D">
        <w:rPr>
          <w:rStyle w:val="datesWrapper"/>
          <w:rFonts w:eastAsia="Arial"/>
        </w:rPr>
        <w:t xml:space="preserve"> </w:t>
      </w:r>
      <w:r w:rsidRPr="00355DA3" w:rsidR="00817C76">
        <w:rPr>
          <w:rStyle w:val="spanjoblocation"/>
          <w:rFonts w:eastAsia="Arial"/>
        </w:rPr>
        <w:t>Lagos, Nigeria</w:t>
      </w:r>
      <w:r w:rsidRPr="00355DA3" w:rsidR="0043066D">
        <w:rPr>
          <w:rStyle w:val="datesWrapper"/>
          <w:rFonts w:eastAsia="Arial"/>
        </w:rPr>
        <w:t xml:space="preserve"> </w:t>
      </w:r>
    </w:p>
    <w:p w:rsidRPr="00355DA3" w:rsidR="00CD48B2" w:rsidP="00A36816" w:rsidRDefault="00CD48B2" w14:paraId="256B1A67" w14:textId="3D366075">
      <w:pPr>
        <w:pStyle w:val="ulli"/>
        <w:numPr>
          <w:ilvl w:val="0"/>
          <w:numId w:val="1"/>
        </w:numPr>
        <w:spacing w:line="260" w:lineRule="atLeast"/>
        <w:jc w:val="both"/>
        <w:rPr>
          <w:rStyle w:val="span"/>
          <w:rFonts w:eastAsia="Arial"/>
        </w:rPr>
      </w:pPr>
      <w:r w:rsidRPr="699FC09A" w:rsidR="00CD48B2">
        <w:rPr>
          <w:rStyle w:val="span"/>
          <w:rFonts w:eastAsia="Arial"/>
        </w:rPr>
        <w:t xml:space="preserve">Designed </w:t>
      </w:r>
      <w:r w:rsidRPr="699FC09A" w:rsidR="4A737D7E">
        <w:rPr>
          <w:rStyle w:val="span"/>
          <w:rFonts w:eastAsia="Arial"/>
        </w:rPr>
        <w:t xml:space="preserve">customer handling </w:t>
      </w:r>
      <w:r w:rsidRPr="699FC09A" w:rsidR="00CD48B2">
        <w:rPr>
          <w:rStyle w:val="span"/>
          <w:rFonts w:eastAsia="Arial"/>
        </w:rPr>
        <w:t>procedures resulting in measured</w:t>
      </w:r>
      <w:r w:rsidRPr="699FC09A" w:rsidR="10A3E14E">
        <w:rPr>
          <w:rStyle w:val="span"/>
          <w:rFonts w:eastAsia="Arial"/>
        </w:rPr>
        <w:t xml:space="preserve"> return business</w:t>
      </w:r>
      <w:r w:rsidRPr="699FC09A" w:rsidR="00CD48B2">
        <w:rPr>
          <w:rStyle w:val="span"/>
          <w:rFonts w:eastAsia="Arial"/>
        </w:rPr>
        <w:t xml:space="preserve">. </w:t>
      </w:r>
    </w:p>
    <w:p w:rsidRPr="00355DA3" w:rsidR="00CD48B2" w:rsidP="00A36816" w:rsidRDefault="00CD48B2" w14:paraId="18E0B856" w14:textId="0E0F3F06">
      <w:pPr>
        <w:pStyle w:val="ulli"/>
        <w:numPr>
          <w:ilvl w:val="0"/>
          <w:numId w:val="1"/>
        </w:numPr>
        <w:spacing w:line="260" w:lineRule="atLeast"/>
        <w:jc w:val="both"/>
        <w:rPr>
          <w:rStyle w:val="span"/>
          <w:rFonts w:eastAsia="Arial"/>
        </w:rPr>
      </w:pPr>
      <w:r w:rsidRPr="699FC09A" w:rsidR="01F98D86">
        <w:rPr>
          <w:rStyle w:val="span"/>
          <w:rFonts w:eastAsia="Arial"/>
        </w:rPr>
        <w:t>Planned program with customer to cut spending cost and cut waste.</w:t>
      </w:r>
      <w:r w:rsidRPr="699FC09A" w:rsidR="00CD48B2">
        <w:rPr>
          <w:rStyle w:val="span"/>
          <w:rFonts w:eastAsia="Arial"/>
        </w:rPr>
        <w:t xml:space="preserve"> </w:t>
      </w:r>
    </w:p>
    <w:p w:rsidRPr="00355DA3" w:rsidR="00CD48B2" w:rsidP="00A36816" w:rsidRDefault="008E0EF8" w14:paraId="000C89B2" w14:textId="49041BAE">
      <w:pPr>
        <w:pStyle w:val="ulli"/>
        <w:numPr>
          <w:ilvl w:val="0"/>
          <w:numId w:val="1"/>
        </w:numPr>
        <w:spacing w:line="260" w:lineRule="atLeast"/>
        <w:jc w:val="both"/>
        <w:rPr>
          <w:rStyle w:val="span"/>
          <w:rFonts w:eastAsia="Arial"/>
        </w:rPr>
      </w:pPr>
      <w:r w:rsidRPr="699FC09A" w:rsidR="13BFACD5">
        <w:rPr>
          <w:rStyle w:val="span"/>
          <w:rFonts w:eastAsia="Arial"/>
        </w:rPr>
        <w:t xml:space="preserve">Data capture of business activities and manipulation for </w:t>
      </w:r>
      <w:r w:rsidRPr="699FC09A" w:rsidR="5EE8FEA4">
        <w:rPr>
          <w:rStyle w:val="span"/>
          <w:rFonts w:eastAsia="Arial"/>
        </w:rPr>
        <w:t xml:space="preserve">informed </w:t>
      </w:r>
      <w:r w:rsidRPr="699FC09A" w:rsidR="13BFACD5">
        <w:rPr>
          <w:rStyle w:val="span"/>
          <w:rFonts w:eastAsia="Arial"/>
        </w:rPr>
        <w:t>business decision.</w:t>
      </w:r>
      <w:r w:rsidRPr="699FC09A" w:rsidR="00CD48B2">
        <w:rPr>
          <w:rStyle w:val="span"/>
          <w:rFonts w:eastAsia="Arial"/>
        </w:rPr>
        <w:t xml:space="preserve"> </w:t>
      </w:r>
    </w:p>
    <w:p w:rsidRPr="00355DA3" w:rsidR="00CD48B2" w:rsidP="00A36816" w:rsidRDefault="00CD48B2" w14:paraId="7C0B2BF4" w14:textId="23E477B2">
      <w:pPr>
        <w:pStyle w:val="ulli"/>
        <w:numPr>
          <w:ilvl w:val="0"/>
          <w:numId w:val="1"/>
        </w:numPr>
        <w:spacing w:line="260" w:lineRule="atLeast"/>
        <w:jc w:val="both"/>
        <w:rPr>
          <w:rStyle w:val="span"/>
          <w:rFonts w:eastAsia="Arial"/>
        </w:rPr>
      </w:pPr>
      <w:r w:rsidRPr="699FC09A" w:rsidR="2B155EC5">
        <w:rPr>
          <w:rStyle w:val="span"/>
          <w:rFonts w:eastAsia="Arial"/>
        </w:rPr>
        <w:t xml:space="preserve">Handled all customer correspondence with business via E-Mails, </w:t>
      </w:r>
      <w:r w:rsidRPr="699FC09A" w:rsidR="2B155EC5">
        <w:rPr>
          <w:rStyle w:val="span"/>
          <w:rFonts w:eastAsia="Arial"/>
        </w:rPr>
        <w:t>WhatsApp</w:t>
      </w:r>
      <w:r w:rsidRPr="699FC09A" w:rsidR="2B155EC5">
        <w:rPr>
          <w:rStyle w:val="span"/>
          <w:rFonts w:eastAsia="Arial"/>
        </w:rPr>
        <w:t xml:space="preserve"> and Phone.</w:t>
      </w:r>
      <w:r w:rsidRPr="699FC09A" w:rsidR="00CD48B2">
        <w:rPr>
          <w:rStyle w:val="span"/>
          <w:rFonts w:eastAsia="Arial"/>
        </w:rPr>
        <w:t xml:space="preserve"> </w:t>
      </w:r>
    </w:p>
    <w:p w:rsidRPr="00355DA3" w:rsidR="00BA33E6" w:rsidP="00A36816" w:rsidRDefault="00CD48B2" w14:paraId="12E7FF4E" w14:textId="44D2967B">
      <w:pPr>
        <w:pStyle w:val="ulli"/>
        <w:numPr>
          <w:ilvl w:val="0"/>
          <w:numId w:val="1"/>
        </w:numPr>
        <w:spacing w:line="260" w:lineRule="atLeast"/>
        <w:jc w:val="both"/>
        <w:rPr>
          <w:rStyle w:val="span"/>
          <w:rFonts w:eastAsia="Arial"/>
        </w:rPr>
      </w:pPr>
      <w:r w:rsidRPr="00355DA3">
        <w:rPr>
          <w:rStyle w:val="span"/>
          <w:rFonts w:eastAsia="Arial"/>
        </w:rPr>
        <w:t>Designed recipes and improved existing ones to meet</w:t>
      </w:r>
      <w:r w:rsidR="00D46524">
        <w:rPr>
          <w:rStyle w:val="span"/>
          <w:rFonts w:eastAsia="Arial"/>
        </w:rPr>
        <w:t xml:space="preserve"> customer</w:t>
      </w:r>
      <w:r w:rsidRPr="00355DA3" w:rsidR="00E34ECB">
        <w:rPr>
          <w:rStyle w:val="span"/>
          <w:rFonts w:eastAsia="Arial"/>
        </w:rPr>
        <w:t xml:space="preserve"> taste delight</w:t>
      </w:r>
      <w:r w:rsidRPr="00355DA3" w:rsidR="00D11A24">
        <w:rPr>
          <w:rStyle w:val="span"/>
          <w:rFonts w:eastAsia="Arial"/>
        </w:rPr>
        <w:t>.</w:t>
      </w:r>
    </w:p>
    <w:p w:rsidRPr="00355DA3" w:rsidR="00C12B6F" w:rsidP="00A36816" w:rsidRDefault="006F2D11" w14:paraId="59D02FFE" w14:textId="02EA23BF">
      <w:pPr>
        <w:pStyle w:val="ulli"/>
        <w:numPr>
          <w:ilvl w:val="0"/>
          <w:numId w:val="1"/>
        </w:numPr>
        <w:spacing w:line="260" w:lineRule="atLeast"/>
        <w:jc w:val="both"/>
        <w:rPr>
          <w:rFonts w:eastAsia="Arial"/>
        </w:rPr>
      </w:pPr>
      <w:r w:rsidRPr="699FC09A" w:rsidR="006F2D11">
        <w:rPr>
          <w:rFonts w:eastAsia="Arial"/>
        </w:rPr>
        <w:t>Handled dissatisfied customers and resolved their complaints resulting in repeat business.</w:t>
      </w:r>
    </w:p>
    <w:p w:rsidR="0048293C" w:rsidP="00A36816" w:rsidRDefault="00D56928" w14:paraId="086B0FD6" w14:textId="11F1713A">
      <w:pPr>
        <w:pStyle w:val="ulli"/>
        <w:numPr>
          <w:ilvl w:val="0"/>
          <w:numId w:val="1"/>
        </w:numPr>
        <w:spacing w:line="260" w:lineRule="atLeast"/>
        <w:jc w:val="both"/>
        <w:rPr>
          <w:rFonts w:eastAsia="Arial"/>
        </w:rPr>
      </w:pPr>
      <w:r w:rsidRPr="00355DA3">
        <w:rPr>
          <w:rFonts w:eastAsia="Arial"/>
        </w:rPr>
        <w:t xml:space="preserve">Trained new </w:t>
      </w:r>
      <w:r w:rsidRPr="00355DA3" w:rsidR="00A83472">
        <w:rPr>
          <w:rFonts w:eastAsia="Arial"/>
        </w:rPr>
        <w:t xml:space="preserve">recruits and </w:t>
      </w:r>
      <w:r w:rsidRPr="00355DA3" w:rsidR="005D590A">
        <w:rPr>
          <w:rFonts w:eastAsia="Arial"/>
        </w:rPr>
        <w:t xml:space="preserve">conducted induction </w:t>
      </w:r>
      <w:r w:rsidRPr="00355DA3" w:rsidR="00A7288B">
        <w:rPr>
          <w:rFonts w:eastAsia="Arial"/>
        </w:rPr>
        <w:t xml:space="preserve">to </w:t>
      </w:r>
      <w:r w:rsidRPr="00355DA3" w:rsidR="00576E91">
        <w:rPr>
          <w:rFonts w:eastAsia="Arial"/>
        </w:rPr>
        <w:t>acquaint them with company o</w:t>
      </w:r>
      <w:r w:rsidRPr="00355DA3" w:rsidR="003A1149">
        <w:rPr>
          <w:rFonts w:eastAsia="Arial"/>
        </w:rPr>
        <w:t>perational procedures and processes.</w:t>
      </w:r>
    </w:p>
    <w:p w:rsidR="00F308E3" w:rsidP="00F308E3" w:rsidRDefault="00F308E3" w14:paraId="48DFB7DF" w14:textId="77777777">
      <w:pPr>
        <w:pStyle w:val="ulli"/>
        <w:spacing w:line="260" w:lineRule="atLeast"/>
        <w:ind w:left="720"/>
        <w:jc w:val="both"/>
        <w:rPr>
          <w:rFonts w:eastAsia="Arial"/>
        </w:rPr>
      </w:pPr>
    </w:p>
    <w:p w:rsidRPr="00355DA3" w:rsidR="00C52ED9" w:rsidP="699FC09A" w:rsidRDefault="003762F4" w14:paraId="724A8526" w14:textId="62557E62">
      <w:pPr>
        <w:pStyle w:val="ulli"/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</w:pBdr>
        <w:bidi w:val="0"/>
        <w:spacing w:before="0" w:beforeAutospacing="off" w:after="0" w:afterAutospacing="off" w:line="260" w:lineRule="atLeast"/>
        <w:ind w:left="0" w:right="0"/>
        <w:jc w:val="both"/>
        <w:rPr>
          <w:rStyle w:val="span"/>
          <w:rFonts w:eastAsia="Arial"/>
          <w:b w:val="1"/>
          <w:bCs w:val="1"/>
        </w:rPr>
      </w:pPr>
      <w:r w:rsidRPr="699FC09A" w:rsidR="62E24EE6">
        <w:rPr>
          <w:rStyle w:val="span"/>
          <w:rFonts w:eastAsia="Arial"/>
          <w:b w:val="1"/>
          <w:bCs w:val="1"/>
        </w:rPr>
        <w:t>Customer Relations Officer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99FC09A" w:rsidR="00B14F35">
        <w:rPr>
          <w:rStyle w:val="span"/>
          <w:rFonts w:eastAsia="Arial"/>
          <w:sz w:val="16"/>
          <w:szCs w:val="16"/>
        </w:rPr>
        <w:t>Jan</w:t>
      </w:r>
      <w:r w:rsidRPr="699FC09A" w:rsidR="00884098">
        <w:rPr>
          <w:rStyle w:val="span"/>
          <w:rFonts w:eastAsia="Arial"/>
          <w:sz w:val="16"/>
          <w:szCs w:val="16"/>
        </w:rPr>
        <w:t xml:space="preserve"> 201</w:t>
      </w:r>
      <w:r w:rsidRPr="699FC09A" w:rsidR="00221421">
        <w:rPr>
          <w:rStyle w:val="span"/>
          <w:rFonts w:eastAsia="Arial"/>
          <w:sz w:val="16"/>
          <w:szCs w:val="16"/>
        </w:rPr>
        <w:t xml:space="preserve">2 </w:t>
      </w:r>
      <w:r w:rsidRPr="699FC09A" w:rsidR="0097593C">
        <w:rPr>
          <w:rStyle w:val="span"/>
          <w:rFonts w:eastAsia="Arial"/>
          <w:sz w:val="16"/>
          <w:szCs w:val="16"/>
        </w:rPr>
        <w:t>–</w:t>
      </w:r>
      <w:r w:rsidRPr="699FC09A" w:rsidR="00221421">
        <w:rPr>
          <w:rStyle w:val="span"/>
          <w:rFonts w:eastAsia="Arial"/>
          <w:sz w:val="16"/>
          <w:szCs w:val="16"/>
        </w:rPr>
        <w:t xml:space="preserve"> </w:t>
      </w:r>
      <w:r w:rsidRPr="699FC09A" w:rsidR="0097593C">
        <w:rPr>
          <w:rStyle w:val="span"/>
          <w:rFonts w:eastAsia="Arial"/>
          <w:sz w:val="16"/>
          <w:szCs w:val="16"/>
        </w:rPr>
        <w:t>Sep 20</w:t>
      </w:r>
      <w:r w:rsidRPr="699FC09A" w:rsidR="00DA5073">
        <w:rPr>
          <w:rStyle w:val="span"/>
          <w:rFonts w:eastAsia="Arial"/>
          <w:sz w:val="16"/>
          <w:szCs w:val="16"/>
        </w:rPr>
        <w:t>14</w:t>
      </w:r>
    </w:p>
    <w:p w:rsidRPr="0072446B" w:rsidR="00F308E3" w:rsidP="00A36816" w:rsidRDefault="0031592E" w14:paraId="460B4109" w14:textId="44BB138B">
      <w:pPr>
        <w:pStyle w:val="ulli"/>
        <w:spacing w:line="260" w:lineRule="atLeast"/>
        <w:jc w:val="both"/>
        <w:rPr>
          <w:rStyle w:val="span"/>
          <w:rFonts w:eastAsia="Arial"/>
          <w:b/>
          <w:bCs/>
          <w:lang w:val="de-DE"/>
        </w:rPr>
      </w:pPr>
      <w:r w:rsidRPr="0072446B">
        <w:rPr>
          <w:rStyle w:val="span"/>
          <w:rFonts w:eastAsia="Arial"/>
          <w:lang w:val="de-DE"/>
        </w:rPr>
        <w:t xml:space="preserve">Biz-Ethics </w:t>
      </w:r>
      <w:r w:rsidRPr="0072446B" w:rsidR="00D94A90">
        <w:rPr>
          <w:rStyle w:val="span"/>
          <w:rFonts w:eastAsia="Arial"/>
          <w:lang w:val="de-DE"/>
        </w:rPr>
        <w:t>Ltd</w:t>
      </w:r>
      <w:r w:rsidRPr="0072446B" w:rsidR="00496A3F">
        <w:rPr>
          <w:rStyle w:val="span"/>
          <w:rFonts w:eastAsia="Arial"/>
          <w:b/>
          <w:bCs/>
          <w:lang w:val="de-DE"/>
        </w:rPr>
        <w:tab/>
      </w:r>
      <w:r w:rsidRPr="0072446B" w:rsidR="00496A3F">
        <w:rPr>
          <w:rStyle w:val="span"/>
          <w:rFonts w:eastAsia="Arial"/>
          <w:b/>
          <w:bCs/>
          <w:lang w:val="de-DE"/>
        </w:rPr>
        <w:tab/>
      </w:r>
      <w:r w:rsidRPr="0072446B" w:rsidR="00496A3F">
        <w:rPr>
          <w:rStyle w:val="span"/>
          <w:rFonts w:eastAsia="Arial"/>
          <w:b/>
          <w:bCs/>
          <w:lang w:val="de-DE"/>
        </w:rPr>
        <w:tab/>
      </w:r>
      <w:r w:rsidRPr="0072446B" w:rsidR="00496A3F">
        <w:rPr>
          <w:rStyle w:val="span"/>
          <w:rFonts w:eastAsia="Arial"/>
          <w:b/>
          <w:bCs/>
          <w:lang w:val="de-DE"/>
        </w:rPr>
        <w:tab/>
      </w:r>
      <w:r w:rsidRPr="0072446B" w:rsidR="00496A3F">
        <w:rPr>
          <w:rStyle w:val="span"/>
          <w:rFonts w:eastAsia="Arial"/>
          <w:b/>
          <w:bCs/>
          <w:lang w:val="de-DE"/>
        </w:rPr>
        <w:tab/>
      </w:r>
      <w:r w:rsidRPr="0072446B" w:rsidR="00496A3F">
        <w:rPr>
          <w:rStyle w:val="span"/>
          <w:rFonts w:eastAsia="Arial"/>
          <w:b/>
          <w:bCs/>
          <w:lang w:val="de-DE"/>
        </w:rPr>
        <w:tab/>
      </w:r>
      <w:r w:rsidRPr="0072446B" w:rsidR="00496A3F">
        <w:rPr>
          <w:rStyle w:val="span"/>
          <w:rFonts w:eastAsia="Arial"/>
          <w:b/>
          <w:bCs/>
          <w:lang w:val="de-DE"/>
        </w:rPr>
        <w:tab/>
      </w:r>
      <w:r w:rsidRPr="0072446B" w:rsidR="00496A3F">
        <w:rPr>
          <w:rStyle w:val="span"/>
          <w:rFonts w:eastAsia="Arial"/>
          <w:b/>
          <w:bCs/>
          <w:lang w:val="de-DE"/>
        </w:rPr>
        <w:tab/>
      </w:r>
      <w:r w:rsidRPr="0072446B" w:rsidR="00496A3F">
        <w:rPr>
          <w:rStyle w:val="span"/>
          <w:rFonts w:eastAsia="Arial"/>
          <w:b/>
          <w:bCs/>
          <w:lang w:val="de-DE"/>
        </w:rPr>
        <w:tab/>
      </w:r>
      <w:r w:rsidRPr="0072446B" w:rsidR="00496A3F">
        <w:rPr>
          <w:rStyle w:val="span"/>
          <w:rFonts w:eastAsia="Arial"/>
          <w:b/>
          <w:bCs/>
          <w:lang w:val="de-DE"/>
        </w:rPr>
        <w:tab/>
      </w:r>
      <w:r w:rsidRPr="0072446B" w:rsidR="00B14F35">
        <w:rPr>
          <w:rStyle w:val="span"/>
          <w:rFonts w:eastAsia="Arial"/>
          <w:b/>
          <w:bCs/>
          <w:lang w:val="de-DE"/>
        </w:rPr>
        <w:t xml:space="preserve">            </w:t>
      </w:r>
      <w:r w:rsidRPr="0072446B" w:rsidR="00496A3F">
        <w:rPr>
          <w:rStyle w:val="span"/>
          <w:rFonts w:eastAsia="Arial"/>
          <w:b/>
          <w:bCs/>
          <w:lang w:val="de-DE"/>
        </w:rPr>
        <w:t>Lagos,Nigeria</w:t>
      </w:r>
      <w:r w:rsidRPr="0072446B" w:rsidR="00496A3F">
        <w:rPr>
          <w:rStyle w:val="span"/>
          <w:rFonts w:eastAsia="Arial"/>
          <w:b/>
          <w:bCs/>
          <w:lang w:val="de-DE"/>
        </w:rPr>
        <w:tab/>
      </w:r>
    </w:p>
    <w:p w:rsidRPr="00DC3302" w:rsidR="00FE4BA0" w:rsidP="00FE4BA0" w:rsidRDefault="00FE4BA0" w14:paraId="0A54ECB1" w14:textId="1A0F5DA3">
      <w:pPr>
        <w:pStyle w:val="ulli"/>
        <w:numPr>
          <w:ilvl w:val="0"/>
          <w:numId w:val="10"/>
        </w:numPr>
        <w:spacing w:line="260" w:lineRule="atLeast"/>
        <w:jc w:val="both"/>
        <w:rPr>
          <w:rStyle w:val="span"/>
          <w:rFonts w:eastAsia="Arial"/>
          <w:b w:val="1"/>
          <w:bCs w:val="1"/>
        </w:rPr>
      </w:pPr>
      <w:r w:rsidRPr="699FC09A" w:rsidR="56292840">
        <w:rPr>
          <w:rStyle w:val="span"/>
          <w:rFonts w:eastAsia="Arial"/>
        </w:rPr>
        <w:t>Created and managed customer database both manual and electronically</w:t>
      </w:r>
      <w:r w:rsidRPr="699FC09A" w:rsidR="00361A62">
        <w:rPr>
          <w:rStyle w:val="span"/>
          <w:rFonts w:eastAsia="Arial"/>
        </w:rPr>
        <w:t>.</w:t>
      </w:r>
    </w:p>
    <w:p w:rsidRPr="00361A62" w:rsidR="00DC3302" w:rsidP="00FE4BA0" w:rsidRDefault="00DB32F0" w14:paraId="5B1F8F9C" w14:textId="27A22F0D">
      <w:pPr>
        <w:pStyle w:val="ulli"/>
        <w:numPr>
          <w:ilvl w:val="0"/>
          <w:numId w:val="10"/>
        </w:numPr>
        <w:spacing w:line="260" w:lineRule="atLeast"/>
        <w:jc w:val="both"/>
        <w:rPr>
          <w:rStyle w:val="span"/>
          <w:rFonts w:eastAsia="Arial"/>
          <w:b w:val="1"/>
          <w:bCs w:val="1"/>
        </w:rPr>
      </w:pPr>
      <w:r w:rsidRPr="699FC09A" w:rsidR="3B891E7F">
        <w:rPr>
          <w:rStyle w:val="span"/>
          <w:rFonts w:eastAsia="Arial"/>
        </w:rPr>
        <w:t>First line contact with customer leading to improved sales</w:t>
      </w:r>
      <w:r w:rsidRPr="699FC09A" w:rsidR="001178AC">
        <w:rPr>
          <w:rStyle w:val="span"/>
          <w:rFonts w:eastAsia="Arial"/>
        </w:rPr>
        <w:t>.</w:t>
      </w:r>
    </w:p>
    <w:p w:rsidRPr="00623476" w:rsidR="00042F93" w:rsidP="699FC09A" w:rsidRDefault="0035608B" w14:paraId="0FEDF4D6" w14:textId="2D0B51E5">
      <w:pPr>
        <w:pStyle w:val="ulli"/>
        <w:numPr>
          <w:ilvl w:val="0"/>
          <w:numId w:val="10"/>
        </w:numPr>
        <w:spacing w:line="260" w:lineRule="atLeast"/>
        <w:jc w:val="both"/>
        <w:rPr>
          <w:rStyle w:val="span"/>
          <w:rFonts w:eastAsia="Arial"/>
        </w:rPr>
      </w:pPr>
      <w:r w:rsidRPr="699FC09A" w:rsidR="452D8F3C">
        <w:rPr>
          <w:rStyle w:val="span"/>
          <w:rFonts w:eastAsia="Arial"/>
        </w:rPr>
        <w:t xml:space="preserve">Resolved customers complaint </w:t>
      </w:r>
      <w:r w:rsidRPr="699FC09A" w:rsidR="39012F5E">
        <w:rPr>
          <w:rStyle w:val="span"/>
          <w:rFonts w:eastAsia="Arial"/>
        </w:rPr>
        <w:t>and built customer confidence in our brand.</w:t>
      </w:r>
    </w:p>
    <w:p w:rsidRPr="001913C4" w:rsidR="00C03E3C" w:rsidP="00FE4BA0" w:rsidRDefault="00830E22" w14:paraId="1C025F78" w14:textId="7E097D15">
      <w:pPr>
        <w:pStyle w:val="ulli"/>
        <w:numPr>
          <w:ilvl w:val="0"/>
          <w:numId w:val="10"/>
        </w:numPr>
        <w:spacing w:line="260" w:lineRule="atLeast"/>
        <w:jc w:val="both"/>
        <w:rPr>
          <w:rStyle w:val="span"/>
          <w:rFonts w:eastAsia="Arial"/>
          <w:b w:val="1"/>
          <w:bCs w:val="1"/>
        </w:rPr>
      </w:pPr>
      <w:r w:rsidRPr="699FC09A" w:rsidR="225709E4">
        <w:rPr>
          <w:rStyle w:val="span"/>
          <w:rFonts w:eastAsia="Arial"/>
        </w:rPr>
        <w:t xml:space="preserve">Drove up sales up 70% through </w:t>
      </w:r>
      <w:r w:rsidRPr="699FC09A" w:rsidR="4DD21DF0">
        <w:rPr>
          <w:rStyle w:val="span"/>
          <w:rFonts w:eastAsia="Arial"/>
        </w:rPr>
        <w:t xml:space="preserve">customer </w:t>
      </w:r>
      <w:r w:rsidRPr="699FC09A" w:rsidR="225709E4">
        <w:rPr>
          <w:rStyle w:val="span"/>
          <w:rFonts w:eastAsia="Arial"/>
        </w:rPr>
        <w:t>product knowledge and</w:t>
      </w:r>
      <w:r w:rsidRPr="699FC09A" w:rsidR="4747FEC6">
        <w:rPr>
          <w:rStyle w:val="span"/>
          <w:rFonts w:eastAsia="Arial"/>
        </w:rPr>
        <w:t xml:space="preserve"> education</w:t>
      </w:r>
      <w:r w:rsidRPr="699FC09A" w:rsidR="00BC68FB">
        <w:rPr>
          <w:rStyle w:val="span"/>
          <w:rFonts w:eastAsia="Arial"/>
        </w:rPr>
        <w:t>.</w:t>
      </w:r>
    </w:p>
    <w:p w:rsidRPr="00355DA3" w:rsidR="00105CBD" w:rsidP="699FC09A" w:rsidRDefault="00830E22" w14:paraId="1025A803" w14:textId="1CD0D2CA">
      <w:pPr>
        <w:pStyle w:val="ulli"/>
        <w:numPr>
          <w:ilvl w:val="0"/>
          <w:numId w:val="10"/>
        </w:numPr>
        <w:spacing w:line="260" w:lineRule="atLeast"/>
        <w:jc w:val="both"/>
        <w:rPr>
          <w:rStyle w:val="span"/>
          <w:rFonts w:eastAsia="Arial"/>
        </w:rPr>
      </w:pPr>
      <w:r w:rsidRPr="699FC09A" w:rsidR="203E8039">
        <w:rPr>
          <w:rStyle w:val="span"/>
          <w:rFonts w:eastAsia="Arial"/>
        </w:rPr>
        <w:t>Helped customer make information purchase decision.</w:t>
      </w:r>
    </w:p>
    <w:p w:rsidR="00221325" w:rsidP="00A36816" w:rsidRDefault="00221325" w14:paraId="76445932" w14:textId="77777777">
      <w:pPr>
        <w:pStyle w:val="ulli"/>
        <w:spacing w:line="260" w:lineRule="atLeast"/>
        <w:jc w:val="both"/>
        <w:rPr>
          <w:rFonts w:eastAsia="Roboto"/>
          <w:b/>
          <w:color w:val="2B2C2E"/>
        </w:rPr>
      </w:pPr>
    </w:p>
    <w:p w:rsidRPr="00822EB9" w:rsidR="009879B4" w:rsidP="00A36816" w:rsidRDefault="00457637" w14:paraId="0842959D" w14:textId="38036B9E">
      <w:pPr>
        <w:pStyle w:val="ulli"/>
        <w:spacing w:line="260" w:lineRule="atLeast"/>
        <w:jc w:val="both"/>
        <w:rPr>
          <w:rStyle w:val="span"/>
          <w:rFonts w:eastAsia="Arial"/>
          <w:b/>
          <w:bCs/>
          <w:sz w:val="16"/>
          <w:szCs w:val="16"/>
        </w:rPr>
      </w:pPr>
      <w:r w:rsidRPr="00355DA3">
        <w:rPr>
          <w:rFonts w:eastAsia="Roboto"/>
          <w:b/>
          <w:color w:val="2B2C2E"/>
        </w:rPr>
        <w:t>Information Technology Officer</w:t>
      </w:r>
      <w:r w:rsidRPr="00355DA3" w:rsidR="004F5AF4">
        <w:rPr>
          <w:rStyle w:val="span"/>
          <w:rFonts w:eastAsia="Arial"/>
          <w:b/>
          <w:bCs/>
        </w:rPr>
        <w:t xml:space="preserve"> </w:t>
      </w:r>
      <w:r w:rsidRPr="00355DA3" w:rsidR="003C35CF">
        <w:rPr>
          <w:rStyle w:val="span"/>
          <w:rFonts w:eastAsia="Arial"/>
          <w:b/>
          <w:bCs/>
        </w:rPr>
        <w:tab/>
      </w:r>
      <w:r w:rsidRPr="00355DA3" w:rsidR="003C35CF">
        <w:rPr>
          <w:rStyle w:val="span"/>
          <w:rFonts w:eastAsia="Arial"/>
          <w:b/>
          <w:bCs/>
        </w:rPr>
        <w:tab/>
      </w:r>
      <w:r w:rsidRPr="00355DA3" w:rsidR="003C35CF">
        <w:rPr>
          <w:rStyle w:val="span"/>
          <w:rFonts w:eastAsia="Arial"/>
          <w:b/>
          <w:bCs/>
        </w:rPr>
        <w:tab/>
      </w:r>
      <w:r w:rsidRPr="00355DA3" w:rsidR="003C35CF">
        <w:rPr>
          <w:rStyle w:val="span"/>
          <w:rFonts w:eastAsia="Arial"/>
          <w:b/>
          <w:bCs/>
        </w:rPr>
        <w:tab/>
      </w:r>
      <w:r w:rsidRPr="00355DA3" w:rsidR="003C35CF">
        <w:rPr>
          <w:rStyle w:val="span"/>
          <w:rFonts w:eastAsia="Arial"/>
          <w:b/>
          <w:bCs/>
        </w:rPr>
        <w:tab/>
      </w:r>
      <w:r w:rsidRPr="00355DA3" w:rsidR="003C35CF">
        <w:rPr>
          <w:rStyle w:val="span"/>
          <w:rFonts w:eastAsia="Arial"/>
          <w:b/>
          <w:bCs/>
        </w:rPr>
        <w:tab/>
      </w:r>
      <w:r w:rsidRPr="00355DA3" w:rsidR="003C35CF">
        <w:rPr>
          <w:rStyle w:val="span"/>
          <w:rFonts w:eastAsia="Arial"/>
          <w:b/>
          <w:bCs/>
        </w:rPr>
        <w:tab/>
      </w:r>
      <w:r w:rsidRPr="00355DA3" w:rsidR="003C35CF">
        <w:rPr>
          <w:rStyle w:val="span"/>
          <w:rFonts w:eastAsia="Arial"/>
          <w:b/>
          <w:bCs/>
        </w:rPr>
        <w:tab/>
      </w:r>
      <w:r w:rsidRPr="00822EB9" w:rsidR="001D34EE">
        <w:rPr>
          <w:rFonts w:eastAsia="Roboto"/>
          <w:sz w:val="16"/>
          <w:szCs w:val="16"/>
        </w:rPr>
        <w:t>May</w:t>
      </w:r>
      <w:r w:rsidRPr="00822EB9" w:rsidR="00275349">
        <w:rPr>
          <w:rFonts w:eastAsia="Roboto"/>
          <w:sz w:val="16"/>
          <w:szCs w:val="16"/>
        </w:rPr>
        <w:t xml:space="preserve"> </w:t>
      </w:r>
      <w:r w:rsidRPr="00822EB9" w:rsidR="001D34EE">
        <w:rPr>
          <w:rFonts w:eastAsia="Roboto"/>
          <w:sz w:val="16"/>
          <w:szCs w:val="16"/>
        </w:rPr>
        <w:t>2010 - Nov 201</w:t>
      </w:r>
      <w:r w:rsidR="00105CBD">
        <w:rPr>
          <w:rFonts w:eastAsia="Roboto"/>
          <w:sz w:val="16"/>
          <w:szCs w:val="16"/>
        </w:rPr>
        <w:t>2</w:t>
      </w:r>
      <w:r w:rsidRPr="00822EB9" w:rsidR="00FF3C44">
        <w:rPr>
          <w:rStyle w:val="span"/>
          <w:rFonts w:eastAsia="Arial"/>
          <w:b/>
          <w:bCs/>
          <w:sz w:val="16"/>
          <w:szCs w:val="16"/>
        </w:rPr>
        <w:t xml:space="preserve"> </w:t>
      </w:r>
    </w:p>
    <w:p w:rsidRPr="00355DA3" w:rsidR="00D63753" w:rsidP="00A36816" w:rsidRDefault="00A726EE" w14:paraId="0FB5493C" w14:textId="0DCB1614">
      <w:pPr>
        <w:pStyle w:val="ulli"/>
        <w:spacing w:line="260" w:lineRule="atLeast"/>
        <w:jc w:val="both"/>
        <w:rPr>
          <w:rStyle w:val="span"/>
          <w:rFonts w:eastAsia="Arial"/>
          <w:b/>
          <w:bCs/>
        </w:rPr>
      </w:pPr>
      <w:r w:rsidRPr="00355DA3">
        <w:rPr>
          <w:rFonts w:eastAsia="Roboto"/>
          <w:b/>
          <w:color w:val="474644"/>
        </w:rPr>
        <w:t>Best Foods Global Ltd</w:t>
      </w:r>
      <w:r w:rsidRPr="00355DA3" w:rsidR="009B194E">
        <w:rPr>
          <w:rStyle w:val="span"/>
          <w:rFonts w:eastAsia="Arial"/>
          <w:b/>
          <w:bCs/>
        </w:rPr>
        <w:tab/>
      </w:r>
      <w:r w:rsidRPr="00355DA3" w:rsidR="009B194E">
        <w:rPr>
          <w:rStyle w:val="span"/>
          <w:rFonts w:eastAsia="Arial"/>
          <w:b/>
          <w:bCs/>
        </w:rPr>
        <w:tab/>
      </w:r>
      <w:r w:rsidRPr="00355DA3" w:rsidR="009B194E">
        <w:rPr>
          <w:rStyle w:val="span"/>
          <w:rFonts w:eastAsia="Arial"/>
          <w:b/>
          <w:bCs/>
        </w:rPr>
        <w:tab/>
      </w:r>
      <w:r w:rsidRPr="00355DA3" w:rsidR="009B194E">
        <w:rPr>
          <w:rStyle w:val="span"/>
          <w:rFonts w:eastAsia="Arial"/>
          <w:b/>
          <w:bCs/>
        </w:rPr>
        <w:tab/>
      </w:r>
      <w:r w:rsidRPr="00355DA3" w:rsidR="009B194E">
        <w:rPr>
          <w:rStyle w:val="span"/>
          <w:rFonts w:eastAsia="Arial"/>
          <w:b/>
          <w:bCs/>
        </w:rPr>
        <w:tab/>
      </w:r>
      <w:r w:rsidRPr="00355DA3" w:rsidR="009B194E">
        <w:rPr>
          <w:rStyle w:val="span"/>
          <w:rFonts w:eastAsia="Arial"/>
          <w:b/>
          <w:bCs/>
        </w:rPr>
        <w:tab/>
      </w:r>
      <w:r w:rsidRPr="00355DA3" w:rsidR="009B194E">
        <w:rPr>
          <w:rStyle w:val="span"/>
          <w:rFonts w:eastAsia="Arial"/>
          <w:b/>
          <w:bCs/>
        </w:rPr>
        <w:tab/>
      </w:r>
      <w:r w:rsidRPr="00355DA3" w:rsidR="009B194E">
        <w:rPr>
          <w:rStyle w:val="span"/>
          <w:rFonts w:eastAsia="Arial"/>
          <w:b/>
          <w:bCs/>
        </w:rPr>
        <w:tab/>
      </w:r>
      <w:r w:rsidR="00226558">
        <w:rPr>
          <w:rStyle w:val="span"/>
          <w:rFonts w:eastAsia="Arial"/>
          <w:b/>
          <w:bCs/>
        </w:rPr>
        <w:t xml:space="preserve">            </w:t>
      </w:r>
      <w:proofErr w:type="spellStart"/>
      <w:r w:rsidRPr="00355DA3" w:rsidR="00E67C9D">
        <w:rPr>
          <w:rStyle w:val="span"/>
          <w:rFonts w:eastAsia="Arial"/>
          <w:b/>
          <w:bCs/>
        </w:rPr>
        <w:t>Lagos,Nigeria</w:t>
      </w:r>
      <w:proofErr w:type="spellEnd"/>
      <w:r w:rsidRPr="00355DA3" w:rsidR="005A4515">
        <w:rPr>
          <w:rStyle w:val="span"/>
          <w:rFonts w:eastAsia="Arial"/>
          <w:b/>
          <w:bCs/>
        </w:rPr>
        <w:t xml:space="preserve">    </w:t>
      </w:r>
      <w:r w:rsidRPr="00355DA3" w:rsidR="00D341EE">
        <w:rPr>
          <w:rStyle w:val="span"/>
          <w:rFonts w:eastAsia="Arial"/>
          <w:b/>
          <w:bCs/>
        </w:rPr>
        <w:tab/>
      </w:r>
      <w:r w:rsidRPr="00355DA3" w:rsidR="00D341EE">
        <w:rPr>
          <w:rStyle w:val="span"/>
          <w:rFonts w:eastAsia="Arial"/>
          <w:b/>
          <w:bCs/>
        </w:rPr>
        <w:tab/>
      </w:r>
    </w:p>
    <w:p w:rsidRPr="00226558" w:rsidR="009D2D52" w:rsidP="00A36816" w:rsidRDefault="00773C19" w14:paraId="47705807" w14:textId="77777777">
      <w:pPr>
        <w:pStyle w:val="ulli"/>
        <w:numPr>
          <w:ilvl w:val="0"/>
          <w:numId w:val="8"/>
        </w:numPr>
        <w:spacing w:line="260" w:lineRule="atLeast"/>
        <w:jc w:val="both"/>
        <w:rPr>
          <w:rStyle w:val="span"/>
          <w:rFonts w:eastAsia="Arial"/>
        </w:rPr>
      </w:pPr>
      <w:r w:rsidRPr="00226558">
        <w:rPr>
          <w:rStyle w:val="span"/>
          <w:rFonts w:eastAsia="Arial"/>
        </w:rPr>
        <w:t xml:space="preserve">Collaborated with webmaster in the design, launch and maintenance of company's website. </w:t>
      </w:r>
    </w:p>
    <w:p w:rsidRPr="00226558" w:rsidR="009D2D52" w:rsidP="00A36816" w:rsidRDefault="00773C19" w14:paraId="2EE68DDF" w14:textId="77777777">
      <w:pPr>
        <w:pStyle w:val="ulli"/>
        <w:numPr>
          <w:ilvl w:val="0"/>
          <w:numId w:val="8"/>
        </w:numPr>
        <w:spacing w:line="260" w:lineRule="atLeast"/>
        <w:jc w:val="both"/>
        <w:rPr>
          <w:rStyle w:val="span"/>
          <w:rFonts w:eastAsia="Arial"/>
        </w:rPr>
      </w:pPr>
      <w:r w:rsidRPr="00226558">
        <w:rPr>
          <w:rStyle w:val="span"/>
          <w:rFonts w:eastAsia="Arial"/>
        </w:rPr>
        <w:t xml:space="preserve">Carried out backup, update and general maintenance of website and prevent downtime. </w:t>
      </w:r>
    </w:p>
    <w:p w:rsidRPr="00226558" w:rsidR="00773C19" w:rsidP="00A36816" w:rsidRDefault="00773C19" w14:paraId="1BB4115A" w14:textId="3BEDDA90">
      <w:pPr>
        <w:pStyle w:val="ulli"/>
        <w:numPr>
          <w:ilvl w:val="0"/>
          <w:numId w:val="8"/>
        </w:numPr>
        <w:spacing w:line="260" w:lineRule="atLeast"/>
        <w:jc w:val="both"/>
        <w:rPr>
          <w:rStyle w:val="span"/>
          <w:rFonts w:eastAsia="Arial"/>
        </w:rPr>
      </w:pPr>
      <w:r w:rsidRPr="00226558">
        <w:rPr>
          <w:rStyle w:val="span"/>
          <w:rFonts w:eastAsia="Arial"/>
        </w:rPr>
        <w:t xml:space="preserve">Created and maintained company social media handles for visibility leading to increased customer interaction. </w:t>
      </w:r>
    </w:p>
    <w:p w:rsidRPr="00226558" w:rsidR="009D2D52" w:rsidP="00A36816" w:rsidRDefault="00773C19" w14:paraId="1221292D" w14:textId="77777777">
      <w:pPr>
        <w:pStyle w:val="ulli"/>
        <w:numPr>
          <w:ilvl w:val="0"/>
          <w:numId w:val="8"/>
        </w:numPr>
        <w:spacing w:line="260" w:lineRule="atLeast"/>
        <w:jc w:val="both"/>
        <w:rPr>
          <w:rStyle w:val="span"/>
          <w:rFonts w:eastAsia="Arial"/>
        </w:rPr>
      </w:pPr>
      <w:r w:rsidRPr="00226558">
        <w:rPr>
          <w:rStyle w:val="span"/>
          <w:rFonts w:eastAsia="Arial"/>
        </w:rPr>
        <w:t xml:space="preserve">Created and grant access to users on company server using active directory. </w:t>
      </w:r>
    </w:p>
    <w:p w:rsidRPr="00226558" w:rsidR="009D2D52" w:rsidP="00A36816" w:rsidRDefault="00773C19" w14:paraId="241F7981" w14:textId="77777777">
      <w:pPr>
        <w:pStyle w:val="ulli"/>
        <w:numPr>
          <w:ilvl w:val="0"/>
          <w:numId w:val="8"/>
        </w:numPr>
        <w:spacing w:line="260" w:lineRule="atLeast"/>
        <w:jc w:val="both"/>
        <w:rPr>
          <w:rStyle w:val="span"/>
          <w:rFonts w:eastAsia="Arial"/>
        </w:rPr>
      </w:pPr>
      <w:r w:rsidRPr="00226558">
        <w:rPr>
          <w:rStyle w:val="span"/>
          <w:rFonts w:eastAsia="Arial"/>
        </w:rPr>
        <w:t xml:space="preserve">Provided desktop support to user on Windows and general troubleshooting. </w:t>
      </w:r>
    </w:p>
    <w:p w:rsidRPr="00226558" w:rsidR="00773C19" w:rsidP="00A36816" w:rsidRDefault="00773C19" w14:paraId="660A6290" w14:textId="1D3562E4">
      <w:pPr>
        <w:pStyle w:val="ulli"/>
        <w:numPr>
          <w:ilvl w:val="0"/>
          <w:numId w:val="8"/>
        </w:numPr>
        <w:spacing w:line="260" w:lineRule="atLeast"/>
        <w:jc w:val="both"/>
        <w:rPr>
          <w:rStyle w:val="span"/>
          <w:rFonts w:eastAsia="Arial"/>
        </w:rPr>
      </w:pPr>
      <w:r w:rsidRPr="00226558">
        <w:rPr>
          <w:rStyle w:val="span"/>
          <w:rFonts w:eastAsia="Arial"/>
        </w:rPr>
        <w:t xml:space="preserve">Advised where outsourcing is required for major technical issues. </w:t>
      </w:r>
    </w:p>
    <w:p w:rsidRPr="00226558" w:rsidR="005253CA" w:rsidP="00A36816" w:rsidRDefault="00773C19" w14:paraId="4C11A3EA" w14:textId="079790CE">
      <w:pPr>
        <w:pStyle w:val="ulli"/>
        <w:numPr>
          <w:ilvl w:val="0"/>
          <w:numId w:val="8"/>
        </w:numPr>
        <w:spacing w:line="260" w:lineRule="atLeast"/>
        <w:jc w:val="both"/>
        <w:rPr>
          <w:rStyle w:val="span"/>
          <w:rFonts w:eastAsia="Arial"/>
        </w:rPr>
      </w:pPr>
      <w:r w:rsidRPr="00226558">
        <w:rPr>
          <w:rStyle w:val="span"/>
          <w:rFonts w:eastAsia="Arial"/>
        </w:rPr>
        <w:t>Installation of ERP software, monitoring and troubleshooting of LAN</w:t>
      </w:r>
      <w:r w:rsidRPr="00226558" w:rsidR="0022258F">
        <w:rPr>
          <w:rStyle w:val="span"/>
          <w:rFonts w:eastAsia="Arial"/>
        </w:rPr>
        <w:t xml:space="preserve"> to ensure </w:t>
      </w:r>
      <w:r w:rsidRPr="00226558" w:rsidR="006B7025">
        <w:rPr>
          <w:rStyle w:val="span"/>
          <w:rFonts w:eastAsia="Arial"/>
        </w:rPr>
        <w:t xml:space="preserve">free </w:t>
      </w:r>
      <w:r w:rsidRPr="00226558" w:rsidR="00292374">
        <w:rPr>
          <w:rStyle w:val="span"/>
          <w:rFonts w:eastAsia="Arial"/>
        </w:rPr>
        <w:t>workflow</w:t>
      </w:r>
      <w:r w:rsidRPr="00226558" w:rsidR="006B7025">
        <w:rPr>
          <w:rStyle w:val="span"/>
          <w:rFonts w:eastAsia="Arial"/>
        </w:rPr>
        <w:t>.</w:t>
      </w:r>
    </w:p>
    <w:p w:rsidRPr="00226558" w:rsidR="00292374" w:rsidP="00A36816" w:rsidRDefault="00BC1631" w14:paraId="34233DFF" w14:textId="65EC3811">
      <w:pPr>
        <w:pStyle w:val="ulli"/>
        <w:numPr>
          <w:ilvl w:val="0"/>
          <w:numId w:val="8"/>
        </w:numPr>
        <w:spacing w:line="260" w:lineRule="atLeast"/>
        <w:jc w:val="both"/>
        <w:rPr>
          <w:rStyle w:val="span"/>
          <w:rFonts w:eastAsia="Arial"/>
        </w:rPr>
      </w:pPr>
      <w:r w:rsidRPr="00226558">
        <w:rPr>
          <w:rStyle w:val="span"/>
          <w:rFonts w:eastAsia="Arial"/>
        </w:rPr>
        <w:t>M</w:t>
      </w:r>
      <w:r w:rsidRPr="00226558" w:rsidR="00B01474">
        <w:rPr>
          <w:rStyle w:val="span"/>
          <w:rFonts w:eastAsia="Arial"/>
        </w:rPr>
        <w:t xml:space="preserve">aintenance and troubleshooting of </w:t>
      </w:r>
      <w:r w:rsidRPr="00226558" w:rsidR="009025BD">
        <w:rPr>
          <w:rStyle w:val="span"/>
          <w:rFonts w:eastAsia="Arial"/>
        </w:rPr>
        <w:t xml:space="preserve">printers, laptops and </w:t>
      </w:r>
      <w:r w:rsidRPr="00226558" w:rsidR="0037475D">
        <w:rPr>
          <w:rStyle w:val="span"/>
          <w:rFonts w:eastAsia="Arial"/>
        </w:rPr>
        <w:t xml:space="preserve">desktop </w:t>
      </w:r>
      <w:r w:rsidRPr="00226558" w:rsidR="00845C6B">
        <w:rPr>
          <w:rStyle w:val="span"/>
          <w:rFonts w:eastAsia="Arial"/>
        </w:rPr>
        <w:t>system.</w:t>
      </w:r>
    </w:p>
    <w:p w:rsidRPr="00355DA3" w:rsidR="003D7042" w:rsidP="00A36816" w:rsidRDefault="003D7042" w14:paraId="2A9E1417" w14:textId="77777777">
      <w:pPr>
        <w:widowControl w:val="0"/>
        <w:pBdr>
          <w:between w:val="nil"/>
        </w:pBdr>
        <w:spacing w:after="120" w:line="240" w:lineRule="auto"/>
        <w:ind w:left="13"/>
        <w:jc w:val="both"/>
        <w:textAlignment w:val="auto"/>
        <w:rPr>
          <w:rFonts w:eastAsia="Roboto"/>
          <w:b/>
          <w:color w:val="2B2C2E"/>
        </w:rPr>
      </w:pPr>
    </w:p>
    <w:p w:rsidRPr="00355DA3" w:rsidR="003D7042" w:rsidP="00636D6C" w:rsidRDefault="00271F12" w14:paraId="62ED46D8" w14:textId="5268AE9B">
      <w:pPr>
        <w:widowControl w:val="0"/>
        <w:pBdr>
          <w:between w:val="nil"/>
        </w:pBdr>
        <w:spacing w:line="240" w:lineRule="auto"/>
        <w:ind w:left="13"/>
        <w:jc w:val="both"/>
        <w:textAlignment w:val="auto"/>
        <w:rPr>
          <w:rFonts w:eastAsia="Roboto"/>
          <w:b/>
          <w:bCs/>
          <w:color w:val="777777"/>
        </w:rPr>
      </w:pPr>
      <w:r w:rsidRPr="00271F12">
        <w:rPr>
          <w:rFonts w:eastAsia="Roboto"/>
          <w:b/>
          <w:color w:val="2B2C2E"/>
        </w:rPr>
        <w:t xml:space="preserve">IT Trainee </w:t>
      </w:r>
      <w:r w:rsidRPr="00355DA3" w:rsidR="00B363E9">
        <w:rPr>
          <w:rFonts w:eastAsia="Roboto"/>
          <w:b/>
          <w:color w:val="2B2C2E"/>
        </w:rPr>
        <w:tab/>
      </w:r>
      <w:r w:rsidR="00636D6C">
        <w:rPr>
          <w:rFonts w:eastAsia="Roboto"/>
          <w:b/>
          <w:color w:val="2B2C2E"/>
        </w:rPr>
        <w:tab/>
      </w:r>
      <w:r w:rsidR="00636D6C">
        <w:rPr>
          <w:rFonts w:eastAsia="Roboto"/>
          <w:b/>
          <w:color w:val="2B2C2E"/>
        </w:rPr>
        <w:tab/>
      </w:r>
      <w:r w:rsidRPr="00355DA3" w:rsidR="00B363E9">
        <w:rPr>
          <w:rFonts w:eastAsia="Roboto"/>
          <w:b/>
          <w:color w:val="2B2C2E"/>
        </w:rPr>
        <w:tab/>
      </w:r>
      <w:r w:rsidRPr="00355DA3" w:rsidR="000746FA">
        <w:rPr>
          <w:rFonts w:eastAsia="Roboto"/>
          <w:b/>
          <w:color w:val="2B2C2E"/>
        </w:rPr>
        <w:tab/>
      </w:r>
      <w:r w:rsidRPr="00355DA3" w:rsidR="000746FA">
        <w:rPr>
          <w:rFonts w:eastAsia="Roboto"/>
          <w:b/>
          <w:color w:val="2B2C2E"/>
        </w:rPr>
        <w:tab/>
      </w:r>
      <w:r w:rsidRPr="00355DA3" w:rsidR="000746FA">
        <w:rPr>
          <w:rFonts w:eastAsia="Roboto"/>
          <w:b/>
          <w:color w:val="2B2C2E"/>
        </w:rPr>
        <w:tab/>
      </w:r>
      <w:r w:rsidRPr="00355DA3" w:rsidR="000746FA">
        <w:rPr>
          <w:rFonts w:eastAsia="Roboto"/>
          <w:b/>
          <w:color w:val="2B2C2E"/>
        </w:rPr>
        <w:tab/>
      </w:r>
      <w:r w:rsidRPr="00355DA3" w:rsidR="000746FA">
        <w:rPr>
          <w:rFonts w:eastAsia="Roboto"/>
          <w:b/>
          <w:color w:val="2B2C2E"/>
        </w:rPr>
        <w:tab/>
      </w:r>
      <w:r w:rsidRPr="00355DA3" w:rsidR="000746FA">
        <w:rPr>
          <w:rFonts w:eastAsia="Roboto"/>
          <w:b/>
          <w:color w:val="2B2C2E"/>
        </w:rPr>
        <w:tab/>
      </w:r>
      <w:r w:rsidRPr="00355DA3" w:rsidR="000746FA">
        <w:rPr>
          <w:rFonts w:eastAsia="Roboto"/>
          <w:b/>
          <w:color w:val="2B2C2E"/>
        </w:rPr>
        <w:tab/>
      </w:r>
      <w:r w:rsidRPr="00355DA3" w:rsidR="000746FA">
        <w:rPr>
          <w:rFonts w:eastAsia="Roboto"/>
          <w:b/>
          <w:color w:val="2B2C2E"/>
        </w:rPr>
        <w:t xml:space="preserve">   </w:t>
      </w:r>
      <w:r w:rsidRPr="00822EB9" w:rsidR="00B363E9">
        <w:rPr>
          <w:rFonts w:eastAsia="Roboto"/>
          <w:sz w:val="16"/>
          <w:szCs w:val="16"/>
        </w:rPr>
        <w:t>Apr</w:t>
      </w:r>
      <w:r w:rsidR="00A856D0">
        <w:rPr>
          <w:rFonts w:eastAsia="Roboto"/>
          <w:sz w:val="16"/>
          <w:szCs w:val="16"/>
        </w:rPr>
        <w:t xml:space="preserve"> </w:t>
      </w:r>
      <w:r w:rsidRPr="00822EB9" w:rsidR="00B363E9">
        <w:rPr>
          <w:rFonts w:eastAsia="Roboto"/>
          <w:sz w:val="16"/>
          <w:szCs w:val="16"/>
        </w:rPr>
        <w:t>2008 - Apr 2010</w:t>
      </w:r>
      <w:r w:rsidRPr="00822EB9" w:rsidR="00C24643">
        <w:rPr>
          <w:rFonts w:eastAsia="Roboto"/>
          <w:sz w:val="16"/>
          <w:szCs w:val="16"/>
        </w:rPr>
        <w:tab/>
      </w:r>
      <w:r w:rsidRPr="00822EB9" w:rsidR="00C24643">
        <w:rPr>
          <w:rFonts w:eastAsia="Roboto"/>
          <w:sz w:val="16"/>
          <w:szCs w:val="16"/>
        </w:rPr>
        <w:tab/>
      </w:r>
      <w:r w:rsidRPr="00822EB9" w:rsidR="00C24643">
        <w:rPr>
          <w:rFonts w:eastAsia="Roboto"/>
          <w:sz w:val="16"/>
          <w:szCs w:val="16"/>
        </w:rPr>
        <w:tab/>
      </w:r>
      <w:r w:rsidRPr="00822EB9" w:rsidR="00C24643">
        <w:rPr>
          <w:rFonts w:eastAsia="Roboto"/>
          <w:sz w:val="16"/>
          <w:szCs w:val="16"/>
        </w:rPr>
        <w:tab/>
      </w:r>
      <w:r w:rsidRPr="00822EB9" w:rsidR="00C24643">
        <w:rPr>
          <w:rFonts w:eastAsia="Roboto"/>
          <w:sz w:val="16"/>
          <w:szCs w:val="16"/>
        </w:rPr>
        <w:tab/>
      </w:r>
      <w:r w:rsidRPr="00822EB9" w:rsidR="00C24643">
        <w:rPr>
          <w:rFonts w:eastAsia="Roboto"/>
          <w:sz w:val="16"/>
          <w:szCs w:val="16"/>
        </w:rPr>
        <w:tab/>
      </w:r>
      <w:r w:rsidRPr="00822EB9" w:rsidR="00C24643">
        <w:rPr>
          <w:rFonts w:eastAsia="Roboto"/>
          <w:sz w:val="16"/>
          <w:szCs w:val="16"/>
        </w:rPr>
        <w:tab/>
      </w:r>
      <w:r w:rsidRPr="00822EB9" w:rsidR="00C24643">
        <w:rPr>
          <w:rFonts w:eastAsia="Roboto"/>
          <w:sz w:val="16"/>
          <w:szCs w:val="16"/>
        </w:rPr>
        <w:tab/>
      </w:r>
      <w:r w:rsidRPr="00822EB9" w:rsidR="00973493">
        <w:rPr>
          <w:rFonts w:eastAsia="Roboto"/>
          <w:sz w:val="16"/>
          <w:szCs w:val="16"/>
        </w:rPr>
        <w:t xml:space="preserve">       </w:t>
      </w:r>
      <w:r w:rsidRPr="00822EB9" w:rsidR="005B325C">
        <w:rPr>
          <w:rFonts w:eastAsia="Roboto"/>
          <w:sz w:val="16"/>
          <w:szCs w:val="16"/>
        </w:rPr>
        <w:tab/>
      </w:r>
      <w:r w:rsidRPr="00822EB9" w:rsidR="005B325C">
        <w:rPr>
          <w:rFonts w:eastAsia="Roboto"/>
          <w:sz w:val="16"/>
          <w:szCs w:val="16"/>
        </w:rPr>
        <w:tab/>
      </w:r>
      <w:r w:rsidRPr="00822EB9" w:rsidR="005B325C">
        <w:rPr>
          <w:rFonts w:eastAsia="Roboto"/>
          <w:sz w:val="16"/>
          <w:szCs w:val="16"/>
        </w:rPr>
        <w:tab/>
      </w:r>
      <w:r w:rsidRPr="00822EB9" w:rsidR="005B325C">
        <w:rPr>
          <w:rFonts w:eastAsia="Roboto"/>
          <w:b/>
          <w:bCs/>
        </w:rPr>
        <w:t xml:space="preserve">      </w:t>
      </w:r>
      <w:r w:rsidRPr="00822EB9" w:rsidR="00931FDE">
        <w:rPr>
          <w:rFonts w:eastAsia="Roboto"/>
          <w:b/>
          <w:bCs/>
        </w:rPr>
        <w:t xml:space="preserve">  </w:t>
      </w:r>
      <w:r w:rsidRPr="00822EB9" w:rsidR="00D77593">
        <w:rPr>
          <w:rFonts w:eastAsia="Roboto"/>
          <w:b/>
          <w:bCs/>
        </w:rPr>
        <w:t xml:space="preserve">       </w:t>
      </w:r>
      <w:proofErr w:type="spellStart"/>
      <w:r w:rsidRPr="000519EF" w:rsidR="000519EF">
        <w:rPr>
          <w:rFonts w:eastAsia="Roboto"/>
          <w:b/>
          <w:bCs/>
        </w:rPr>
        <w:t>L</w:t>
      </w:r>
      <w:r w:rsidRPr="000519EF" w:rsidR="00C24643">
        <w:rPr>
          <w:rFonts w:eastAsia="Roboto"/>
          <w:b/>
          <w:bCs/>
        </w:rPr>
        <w:t>agos,</w:t>
      </w:r>
      <w:r w:rsidRPr="000519EF" w:rsidR="003B5619">
        <w:rPr>
          <w:rFonts w:eastAsia="Roboto"/>
          <w:b/>
          <w:bCs/>
        </w:rPr>
        <w:t>N</w:t>
      </w:r>
      <w:r w:rsidRPr="000519EF" w:rsidR="00C24643">
        <w:rPr>
          <w:rFonts w:eastAsia="Roboto"/>
          <w:b/>
          <w:bCs/>
        </w:rPr>
        <w:t>igeria</w:t>
      </w:r>
      <w:proofErr w:type="spellEnd"/>
    </w:p>
    <w:p w:rsidRPr="00355DA3" w:rsidR="00271F12" w:rsidP="00636D6C" w:rsidRDefault="00F70B75" w14:paraId="043DCF2D" w14:textId="5CA5E273">
      <w:pPr>
        <w:widowControl w:val="0"/>
        <w:pBdr>
          <w:between w:val="nil"/>
        </w:pBdr>
        <w:spacing w:line="240" w:lineRule="auto"/>
        <w:ind w:left="13"/>
        <w:jc w:val="both"/>
        <w:textAlignment w:val="auto"/>
        <w:rPr>
          <w:rFonts w:eastAsia="Roboto"/>
          <w:b/>
          <w:color w:val="474644"/>
        </w:rPr>
      </w:pPr>
      <w:proofErr w:type="spellStart"/>
      <w:r w:rsidRPr="00355DA3">
        <w:rPr>
          <w:rFonts w:eastAsia="Roboto"/>
          <w:b/>
          <w:color w:val="474644"/>
        </w:rPr>
        <w:t>Easytracks</w:t>
      </w:r>
      <w:proofErr w:type="spellEnd"/>
      <w:r w:rsidRPr="00355DA3">
        <w:rPr>
          <w:rFonts w:eastAsia="Roboto"/>
          <w:b/>
          <w:color w:val="474644"/>
        </w:rPr>
        <w:t xml:space="preserve"> Communication Ltd</w:t>
      </w:r>
    </w:p>
    <w:p w:rsidRPr="00226558" w:rsidR="0055375F" w:rsidP="00A36816" w:rsidRDefault="0055375F" w14:paraId="5E5AE442" w14:textId="77777777">
      <w:pPr>
        <w:pStyle w:val="ListParagraph"/>
        <w:widowControl w:val="0"/>
        <w:numPr>
          <w:ilvl w:val="0"/>
          <w:numId w:val="9"/>
        </w:numPr>
        <w:pBdr>
          <w:between w:val="nil"/>
        </w:pBdr>
        <w:spacing w:before="199" w:line="266" w:lineRule="auto"/>
        <w:ind w:right="543"/>
        <w:jc w:val="both"/>
        <w:rPr>
          <w:rFonts w:eastAsia="Roboto"/>
        </w:rPr>
      </w:pPr>
      <w:r w:rsidRPr="00226558">
        <w:rPr>
          <w:rFonts w:eastAsia="Roboto"/>
        </w:rPr>
        <w:t>Setup training equipment- monitors, projectors and laptops and facilitate training sessions.</w:t>
      </w:r>
    </w:p>
    <w:p w:rsidRPr="00226558" w:rsidR="0055375F" w:rsidP="00A36816" w:rsidRDefault="0055375F" w14:paraId="212593E9" w14:textId="05A0068E">
      <w:pPr>
        <w:pStyle w:val="ListParagraph"/>
        <w:widowControl w:val="0"/>
        <w:numPr>
          <w:ilvl w:val="0"/>
          <w:numId w:val="9"/>
        </w:numPr>
        <w:pBdr>
          <w:between w:val="nil"/>
        </w:pBdr>
        <w:spacing w:before="199" w:line="266" w:lineRule="auto"/>
        <w:ind w:right="543"/>
        <w:jc w:val="both"/>
        <w:rPr>
          <w:rFonts w:eastAsia="Roboto"/>
        </w:rPr>
      </w:pPr>
      <w:r w:rsidRPr="00226558">
        <w:rPr>
          <w:rFonts w:eastAsia="Roboto"/>
        </w:rPr>
        <w:t xml:space="preserve"> Installation and configuration of software at </w:t>
      </w:r>
      <w:r w:rsidRPr="00226558" w:rsidR="00847251">
        <w:rPr>
          <w:rFonts w:eastAsia="Roboto"/>
        </w:rPr>
        <w:t>client’s</w:t>
      </w:r>
      <w:r w:rsidRPr="00226558">
        <w:rPr>
          <w:rFonts w:eastAsia="Roboto"/>
        </w:rPr>
        <w:t xml:space="preserve"> site. </w:t>
      </w:r>
    </w:p>
    <w:p w:rsidRPr="00226558" w:rsidR="0055375F" w:rsidP="00A36816" w:rsidRDefault="0055375F" w14:paraId="203BD8EF" w14:textId="77777777">
      <w:pPr>
        <w:pStyle w:val="ListParagraph"/>
        <w:widowControl w:val="0"/>
        <w:numPr>
          <w:ilvl w:val="0"/>
          <w:numId w:val="9"/>
        </w:numPr>
        <w:pBdr>
          <w:between w:val="nil"/>
        </w:pBdr>
        <w:spacing w:before="10" w:line="266" w:lineRule="auto"/>
        <w:ind w:right="676"/>
        <w:jc w:val="both"/>
        <w:rPr>
          <w:rFonts w:eastAsia="Roboto"/>
        </w:rPr>
      </w:pPr>
      <w:r w:rsidRPr="00226558">
        <w:rPr>
          <w:rFonts w:eastAsia="Roboto"/>
        </w:rPr>
        <w:t xml:space="preserve">Data entry and manipulation of existing system after software installation and training. </w:t>
      </w:r>
    </w:p>
    <w:p w:rsidRPr="00226558" w:rsidR="0055375F" w:rsidP="00A36816" w:rsidRDefault="0055375F" w14:paraId="56AAB1CA" w14:textId="77777777">
      <w:pPr>
        <w:pStyle w:val="ListParagraph"/>
        <w:widowControl w:val="0"/>
        <w:numPr>
          <w:ilvl w:val="0"/>
          <w:numId w:val="9"/>
        </w:numPr>
        <w:pBdr>
          <w:between w:val="nil"/>
        </w:pBdr>
        <w:spacing w:before="10" w:line="266" w:lineRule="auto"/>
        <w:ind w:right="676"/>
        <w:jc w:val="both"/>
        <w:rPr>
          <w:rFonts w:eastAsia="Roboto"/>
        </w:rPr>
      </w:pPr>
      <w:r w:rsidRPr="00226558">
        <w:rPr>
          <w:rFonts w:eastAsia="Roboto"/>
        </w:rPr>
        <w:t xml:space="preserve">Configuration of network cables, face plates and network routers and server applications. </w:t>
      </w:r>
    </w:p>
    <w:p w:rsidRPr="00226558" w:rsidR="0055375F" w:rsidP="00A36816" w:rsidRDefault="0055375F" w14:paraId="7F17435E" w14:textId="77777777">
      <w:pPr>
        <w:pStyle w:val="ListParagraph"/>
        <w:widowControl w:val="0"/>
        <w:numPr>
          <w:ilvl w:val="0"/>
          <w:numId w:val="9"/>
        </w:numPr>
        <w:pBdr>
          <w:between w:val="nil"/>
        </w:pBdr>
        <w:spacing w:before="10" w:line="266" w:lineRule="auto"/>
        <w:ind w:right="676"/>
        <w:jc w:val="both"/>
        <w:rPr>
          <w:rFonts w:eastAsia="Roboto"/>
        </w:rPr>
      </w:pPr>
      <w:r w:rsidRPr="00226558">
        <w:rPr>
          <w:rFonts w:eastAsia="Roboto"/>
        </w:rPr>
        <w:t xml:space="preserve">Designed curriculum and trained students on Microsoft suites- Word, Excel, PowerPoint. </w:t>
      </w:r>
    </w:p>
    <w:p w:rsidRPr="000B7A0D" w:rsidR="00AB7510" w:rsidP="00A36816" w:rsidRDefault="0055375F" w14:paraId="3FB4F958" w14:textId="171F0200">
      <w:pPr>
        <w:pStyle w:val="ListParagraph"/>
        <w:widowControl w:val="0"/>
        <w:numPr>
          <w:ilvl w:val="0"/>
          <w:numId w:val="9"/>
        </w:numPr>
        <w:pBdr>
          <w:between w:val="nil"/>
        </w:pBdr>
        <w:spacing w:before="10" w:line="260" w:lineRule="atLeast"/>
        <w:ind w:left="720" w:right="676"/>
        <w:jc w:val="both"/>
        <w:rPr>
          <w:rStyle w:val="span"/>
          <w:rFonts w:eastAsia="Arial"/>
          <w:b/>
          <w:bCs/>
        </w:rPr>
      </w:pPr>
      <w:r w:rsidRPr="000B7A0D">
        <w:rPr>
          <w:rFonts w:eastAsia="Roboto"/>
        </w:rPr>
        <w:t xml:space="preserve">Stationed at </w:t>
      </w:r>
      <w:r w:rsidRPr="000B7A0D" w:rsidR="00D44720">
        <w:rPr>
          <w:rFonts w:eastAsia="Roboto"/>
        </w:rPr>
        <w:t>client’s</w:t>
      </w:r>
      <w:r w:rsidRPr="000B7A0D">
        <w:rPr>
          <w:rFonts w:eastAsia="Roboto"/>
        </w:rPr>
        <w:t xml:space="preserve"> site until users are consistent with new system. </w:t>
      </w:r>
    </w:p>
    <w:p w:rsidRPr="00355DA3" w:rsidR="00A21954" w:rsidP="00A36816" w:rsidRDefault="000804BD" w14:paraId="3C985FFB" w14:textId="47234E73">
      <w:pPr>
        <w:pStyle w:val="divdocumentdivsectiontitle"/>
        <w:spacing w:before="160" w:after="60"/>
        <w:jc w:val="both"/>
        <w:rPr>
          <w:rFonts w:eastAsia="Arial"/>
          <w:b/>
          <w:bCs/>
          <w:sz w:val="24"/>
          <w:szCs w:val="24"/>
        </w:rPr>
      </w:pPr>
      <w:r w:rsidRPr="00355DA3">
        <w:rPr>
          <w:rFonts w:eastAsia="Arial"/>
          <w:b/>
          <w:bCs/>
          <w:sz w:val="24"/>
          <w:szCs w:val="24"/>
        </w:rPr>
        <w:t>Skills</w:t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153"/>
        <w:gridCol w:w="5153"/>
      </w:tblGrid>
      <w:tr w:rsidRPr="00355DA3" w:rsidR="00A21954" w14:paraId="62FE80C5" w14:textId="77777777">
        <w:tc>
          <w:tcPr>
            <w:tcW w:w="515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Pr="00355DA3" w:rsidR="00A21954" w:rsidP="00A36816" w:rsidRDefault="003F2D6A" w14:paraId="3CA6E318" w14:textId="536DD932">
            <w:pPr>
              <w:pStyle w:val="ulli"/>
              <w:numPr>
                <w:ilvl w:val="0"/>
                <w:numId w:val="4"/>
              </w:numPr>
              <w:spacing w:line="260" w:lineRule="atLeast"/>
              <w:ind w:left="640" w:hanging="252"/>
              <w:jc w:val="both"/>
              <w:rPr>
                <w:rFonts w:eastAsia="Arial"/>
              </w:rPr>
            </w:pPr>
            <w:r w:rsidRPr="00355DA3">
              <w:rPr>
                <w:rFonts w:eastAsia="Arial"/>
              </w:rPr>
              <w:t>M</w:t>
            </w:r>
            <w:r w:rsidRPr="00355DA3" w:rsidR="00156671">
              <w:rPr>
                <w:rFonts w:eastAsia="Arial"/>
              </w:rPr>
              <w:t>icrosoft Office Suites</w:t>
            </w:r>
          </w:p>
          <w:p w:rsidRPr="00355DA3" w:rsidR="00A21954" w:rsidP="00A36816" w:rsidRDefault="00AC59EC" w14:paraId="6962F16C" w14:textId="6E69B328">
            <w:pPr>
              <w:pStyle w:val="ulli"/>
              <w:numPr>
                <w:ilvl w:val="0"/>
                <w:numId w:val="4"/>
              </w:numPr>
              <w:spacing w:line="260" w:lineRule="atLeast"/>
              <w:ind w:left="640" w:hanging="252"/>
              <w:jc w:val="both"/>
              <w:rPr>
                <w:rFonts w:eastAsia="Arial"/>
              </w:rPr>
            </w:pPr>
            <w:r w:rsidRPr="00355DA3">
              <w:rPr>
                <w:rFonts w:eastAsia="Arial"/>
              </w:rPr>
              <w:t>Leadership skills</w:t>
            </w:r>
          </w:p>
          <w:p w:rsidRPr="00355DA3" w:rsidR="00A21954" w:rsidP="00A36816" w:rsidRDefault="008664FE" w14:paraId="13D4B70B" w14:textId="0BE83F63">
            <w:pPr>
              <w:pStyle w:val="ulli"/>
              <w:numPr>
                <w:ilvl w:val="0"/>
                <w:numId w:val="4"/>
              </w:numPr>
              <w:spacing w:line="260" w:lineRule="atLeast"/>
              <w:ind w:left="640" w:hanging="252"/>
              <w:jc w:val="both"/>
              <w:rPr>
                <w:rFonts w:eastAsia="Arial"/>
              </w:rPr>
            </w:pPr>
            <w:r w:rsidRPr="00355DA3">
              <w:rPr>
                <w:rFonts w:eastAsia="Arial"/>
              </w:rPr>
              <w:t xml:space="preserve">Digital </w:t>
            </w:r>
            <w:r w:rsidRPr="00355DA3" w:rsidR="006824E6">
              <w:rPr>
                <w:rFonts w:eastAsia="Arial"/>
              </w:rPr>
              <w:t>marketing</w:t>
            </w:r>
          </w:p>
          <w:p w:rsidRPr="00355DA3" w:rsidR="00A21954" w:rsidP="00A36816" w:rsidRDefault="007766E5" w14:paraId="627EEFAB" w14:textId="2A564AED">
            <w:pPr>
              <w:pStyle w:val="ulli"/>
              <w:numPr>
                <w:ilvl w:val="0"/>
                <w:numId w:val="4"/>
              </w:numPr>
              <w:spacing w:line="260" w:lineRule="atLeast"/>
              <w:ind w:left="640" w:hanging="252"/>
              <w:jc w:val="both"/>
              <w:rPr>
                <w:rFonts w:eastAsia="Arial"/>
              </w:rPr>
            </w:pPr>
            <w:r w:rsidRPr="00355DA3">
              <w:rPr>
                <w:rFonts w:eastAsia="Arial"/>
              </w:rPr>
              <w:t>Customer services</w:t>
            </w:r>
          </w:p>
          <w:p w:rsidRPr="00355DA3" w:rsidR="00A21954" w:rsidP="00A36816" w:rsidRDefault="00C6048B" w14:paraId="3ABD68AF" w14:textId="5C37D0B7">
            <w:pPr>
              <w:pStyle w:val="ulli"/>
              <w:numPr>
                <w:ilvl w:val="0"/>
                <w:numId w:val="4"/>
              </w:numPr>
              <w:spacing w:line="260" w:lineRule="atLeast"/>
              <w:ind w:left="640" w:hanging="252"/>
              <w:jc w:val="both"/>
              <w:rPr>
                <w:rFonts w:eastAsia="Arial"/>
              </w:rPr>
            </w:pPr>
            <w:r w:rsidRPr="00355DA3">
              <w:rPr>
                <w:rFonts w:eastAsia="Arial"/>
              </w:rPr>
              <w:t xml:space="preserve">People </w:t>
            </w:r>
            <w:r w:rsidRPr="00355DA3" w:rsidR="003A1D89">
              <w:rPr>
                <w:rFonts w:eastAsia="Arial"/>
              </w:rPr>
              <w:t>management</w:t>
            </w:r>
          </w:p>
          <w:p w:rsidRPr="00355DA3" w:rsidR="00A21954" w:rsidP="00A36816" w:rsidRDefault="00D74E2C" w14:paraId="0F65DB31" w14:textId="0F40CA4D">
            <w:pPr>
              <w:pStyle w:val="ulli"/>
              <w:numPr>
                <w:ilvl w:val="0"/>
                <w:numId w:val="4"/>
              </w:numPr>
              <w:spacing w:line="260" w:lineRule="atLeast"/>
              <w:ind w:left="640" w:hanging="252"/>
              <w:jc w:val="both"/>
              <w:rPr>
                <w:rFonts w:eastAsia="Arial"/>
              </w:rPr>
            </w:pPr>
            <w:r w:rsidRPr="00355DA3">
              <w:rPr>
                <w:rFonts w:eastAsia="Arial"/>
              </w:rPr>
              <w:t>Social media</w:t>
            </w:r>
          </w:p>
          <w:p w:rsidRPr="00355DA3" w:rsidR="00A21954" w:rsidP="00A36816" w:rsidRDefault="002A46C1" w14:paraId="5196A391" w14:textId="1F73A43E">
            <w:pPr>
              <w:pStyle w:val="ulli"/>
              <w:numPr>
                <w:ilvl w:val="0"/>
                <w:numId w:val="4"/>
              </w:numPr>
              <w:spacing w:line="260" w:lineRule="atLeast"/>
              <w:ind w:left="640" w:hanging="252"/>
              <w:jc w:val="both"/>
              <w:rPr>
                <w:rFonts w:eastAsia="Arial"/>
              </w:rPr>
            </w:pPr>
            <w:r w:rsidRPr="00355DA3">
              <w:rPr>
                <w:rFonts w:eastAsia="Arial"/>
              </w:rPr>
              <w:t>Food handling and safety</w:t>
            </w:r>
          </w:p>
        </w:tc>
        <w:tc>
          <w:tcPr>
            <w:tcW w:w="5153" w:type="dxa"/>
            <w:tcBorders>
              <w:left w:val="single" w:color="FEFDFD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Pr="00355DA3" w:rsidR="00A21954" w:rsidP="00A36816" w:rsidRDefault="002464AE" w14:paraId="1B0DD76E" w14:textId="6BEA4F70">
            <w:pPr>
              <w:pStyle w:val="ulli"/>
              <w:numPr>
                <w:ilvl w:val="0"/>
                <w:numId w:val="5"/>
              </w:numPr>
              <w:spacing w:line="260" w:lineRule="atLeast"/>
              <w:ind w:left="640" w:hanging="252"/>
              <w:jc w:val="both"/>
              <w:rPr>
                <w:rFonts w:eastAsia="Arial"/>
              </w:rPr>
            </w:pPr>
            <w:r w:rsidRPr="00355DA3">
              <w:rPr>
                <w:rFonts w:eastAsia="Arial"/>
              </w:rPr>
              <w:t>JavaScript</w:t>
            </w:r>
          </w:p>
          <w:p w:rsidRPr="00355DA3" w:rsidR="00A21954" w:rsidP="00A36816" w:rsidRDefault="002464AE" w14:paraId="7D0E640F" w14:textId="4C3B299A">
            <w:pPr>
              <w:pStyle w:val="ulli"/>
              <w:numPr>
                <w:ilvl w:val="0"/>
                <w:numId w:val="5"/>
              </w:numPr>
              <w:spacing w:line="260" w:lineRule="atLeast"/>
              <w:ind w:left="640" w:hanging="252"/>
              <w:jc w:val="both"/>
              <w:rPr>
                <w:rFonts w:eastAsia="Arial"/>
              </w:rPr>
            </w:pPr>
            <w:r w:rsidRPr="00355DA3">
              <w:rPr>
                <w:rFonts w:eastAsia="Arial"/>
              </w:rPr>
              <w:t>HTML, CSS</w:t>
            </w:r>
          </w:p>
          <w:p w:rsidR="00A21954" w:rsidP="00A36816" w:rsidRDefault="001913C4" w14:paraId="4230A16E" w14:textId="77777777">
            <w:pPr>
              <w:pStyle w:val="ulli"/>
              <w:numPr>
                <w:ilvl w:val="0"/>
                <w:numId w:val="5"/>
              </w:numPr>
              <w:spacing w:line="260" w:lineRule="atLeast"/>
              <w:ind w:left="640" w:hanging="252"/>
              <w:jc w:val="both"/>
              <w:rPr>
                <w:rFonts w:eastAsia="Arial"/>
              </w:rPr>
            </w:pPr>
            <w:r>
              <w:rPr>
                <w:rFonts w:eastAsia="Arial"/>
              </w:rPr>
              <w:t xml:space="preserve">Stock and inventory management </w:t>
            </w:r>
          </w:p>
          <w:p w:rsidR="00B41703" w:rsidP="00A36816" w:rsidRDefault="00A70D74" w14:paraId="0D8F2E42" w14:textId="77777777">
            <w:pPr>
              <w:pStyle w:val="ulli"/>
              <w:numPr>
                <w:ilvl w:val="0"/>
                <w:numId w:val="5"/>
              </w:numPr>
              <w:spacing w:line="260" w:lineRule="atLeast"/>
              <w:ind w:left="640" w:hanging="252"/>
              <w:jc w:val="both"/>
              <w:rPr>
                <w:rFonts w:eastAsia="Arial"/>
              </w:rPr>
            </w:pPr>
            <w:r>
              <w:rPr>
                <w:rFonts w:eastAsia="Arial"/>
              </w:rPr>
              <w:t>Data entry</w:t>
            </w:r>
          </w:p>
          <w:p w:rsidRPr="00355DA3" w:rsidR="00A21954" w:rsidP="00A36816" w:rsidRDefault="00A70D74" w14:paraId="59D1DC55" w14:textId="65AF8F82">
            <w:pPr>
              <w:pStyle w:val="ulli"/>
              <w:numPr>
                <w:ilvl w:val="0"/>
                <w:numId w:val="5"/>
              </w:numPr>
              <w:spacing w:line="260" w:lineRule="atLeast"/>
              <w:ind w:left="640" w:hanging="252"/>
              <w:jc w:val="both"/>
              <w:rPr>
                <w:rFonts w:eastAsia="Arial"/>
              </w:rPr>
            </w:pPr>
            <w:r>
              <w:rPr>
                <w:rFonts w:eastAsia="Arial"/>
              </w:rPr>
              <w:t>Typing, 60wpm</w:t>
            </w:r>
          </w:p>
        </w:tc>
      </w:tr>
    </w:tbl>
    <w:p w:rsidRPr="00355DA3" w:rsidR="00A21954" w:rsidP="00A36816" w:rsidRDefault="0043066D" w14:paraId="589EE1E0" w14:textId="77777777">
      <w:pPr>
        <w:pStyle w:val="divdocumentdivsectiontitle"/>
        <w:spacing w:before="160" w:after="60"/>
        <w:jc w:val="both"/>
        <w:rPr>
          <w:rFonts w:eastAsia="Arial"/>
          <w:b/>
          <w:bCs/>
          <w:sz w:val="24"/>
          <w:szCs w:val="24"/>
        </w:rPr>
      </w:pPr>
      <w:r w:rsidRPr="00355DA3">
        <w:rPr>
          <w:rFonts w:eastAsia="Arial"/>
          <w:b/>
          <w:bCs/>
          <w:sz w:val="24"/>
          <w:szCs w:val="24"/>
        </w:rPr>
        <w:t>Education</w:t>
      </w:r>
    </w:p>
    <w:p w:rsidRPr="00355DA3" w:rsidR="00A21954" w:rsidP="00A36816" w:rsidRDefault="00E9074F" w14:paraId="232D63ED" w14:textId="4F1BE468">
      <w:pPr>
        <w:pStyle w:val="spanpaddedline"/>
        <w:tabs>
          <w:tab w:val="right" w:pos="10286"/>
        </w:tabs>
        <w:spacing w:line="260" w:lineRule="atLeast"/>
        <w:jc w:val="both"/>
        <w:rPr>
          <w:rStyle w:val="spandegree"/>
          <w:rFonts w:eastAsia="Arial"/>
        </w:rPr>
      </w:pPr>
      <w:proofErr w:type="spellStart"/>
      <w:r w:rsidRPr="00355DA3">
        <w:rPr>
          <w:rStyle w:val="spandegree"/>
          <w:rFonts w:eastAsia="Arial"/>
        </w:rPr>
        <w:t>Bsc</w:t>
      </w:r>
      <w:proofErr w:type="spellEnd"/>
      <w:r w:rsidRPr="00355DA3">
        <w:rPr>
          <w:rStyle w:val="spandegree"/>
          <w:rFonts w:eastAsia="Arial"/>
        </w:rPr>
        <w:t xml:space="preserve"> </w:t>
      </w:r>
      <w:r w:rsidRPr="00355DA3" w:rsidR="00AB7510">
        <w:rPr>
          <w:rStyle w:val="spandegree"/>
          <w:rFonts w:eastAsia="Arial"/>
        </w:rPr>
        <w:t>C</w:t>
      </w:r>
      <w:r w:rsidRPr="00355DA3" w:rsidR="002B63CF">
        <w:rPr>
          <w:rStyle w:val="spandegree"/>
          <w:rFonts w:eastAsia="Arial"/>
        </w:rPr>
        <w:t xml:space="preserve">omputer Science </w:t>
      </w:r>
      <w:r w:rsidRPr="00355DA3">
        <w:rPr>
          <w:rStyle w:val="spandegree"/>
          <w:rFonts w:eastAsia="Arial"/>
        </w:rPr>
        <w:t xml:space="preserve"> </w:t>
      </w:r>
      <w:r w:rsidRPr="00355DA3" w:rsidR="00AF6A07">
        <w:rPr>
          <w:rStyle w:val="spandegree"/>
          <w:rFonts w:eastAsia="Arial"/>
        </w:rPr>
        <w:tab/>
      </w:r>
      <w:r w:rsidRPr="00355DA3">
        <w:rPr>
          <w:rStyle w:val="spandegree"/>
          <w:rFonts w:eastAsia="Arial"/>
        </w:rPr>
        <w:t>20</w:t>
      </w:r>
      <w:r w:rsidRPr="00355DA3" w:rsidR="002B63CF">
        <w:rPr>
          <w:rStyle w:val="spandegree"/>
          <w:rFonts w:eastAsia="Arial"/>
        </w:rPr>
        <w:t>10</w:t>
      </w:r>
    </w:p>
    <w:p w:rsidR="00DA1FD5" w:rsidP="00A36816" w:rsidRDefault="00DA1FD5" w14:paraId="0BAA471C" w14:textId="09381D50">
      <w:pPr>
        <w:pStyle w:val="spanpaddedline"/>
        <w:tabs>
          <w:tab w:val="right" w:pos="10286"/>
        </w:tabs>
        <w:spacing w:line="260" w:lineRule="atLeast"/>
        <w:jc w:val="both"/>
        <w:rPr>
          <w:rStyle w:val="spandegree"/>
          <w:rFonts w:eastAsia="Arial"/>
          <w:b w:val="0"/>
        </w:rPr>
      </w:pPr>
      <w:r w:rsidRPr="00355DA3">
        <w:rPr>
          <w:rStyle w:val="spandegree"/>
          <w:rFonts w:eastAsia="Arial"/>
          <w:b w:val="0"/>
          <w:bCs w:val="0"/>
        </w:rPr>
        <w:t>Olabisi Onabanjo Univ</w:t>
      </w:r>
      <w:r w:rsidRPr="00355DA3" w:rsidR="005C40A2">
        <w:rPr>
          <w:rStyle w:val="spandegree"/>
          <w:rFonts w:eastAsia="Arial"/>
          <w:b w:val="0"/>
          <w:bCs w:val="0"/>
        </w:rPr>
        <w:t>ersity</w:t>
      </w:r>
      <w:r w:rsidRPr="00355DA3" w:rsidR="005C40A2">
        <w:rPr>
          <w:rStyle w:val="spandegree"/>
          <w:rFonts w:eastAsia="Arial"/>
          <w:b w:val="0"/>
          <w:bCs w:val="0"/>
        </w:rPr>
        <w:tab/>
      </w:r>
      <w:r w:rsidRPr="00355DA3" w:rsidR="005C40A2">
        <w:rPr>
          <w:rStyle w:val="spandegree"/>
          <w:rFonts w:eastAsia="Arial"/>
          <w:b w:val="0"/>
          <w:bCs w:val="0"/>
        </w:rPr>
        <w:t>Ogun</w:t>
      </w:r>
    </w:p>
    <w:p w:rsidRPr="003B5B09" w:rsidR="00C6219E" w:rsidP="00A36816" w:rsidRDefault="006D6AD3" w14:paraId="33C7BE7E" w14:textId="689DB254">
      <w:pPr>
        <w:pStyle w:val="spanpaddedline"/>
        <w:tabs>
          <w:tab w:val="right" w:pos="10286"/>
        </w:tabs>
        <w:spacing w:line="260" w:lineRule="atLeast"/>
        <w:jc w:val="both"/>
        <w:rPr>
          <w:rStyle w:val="spandegree"/>
          <w:rFonts w:eastAsia="Arial"/>
        </w:rPr>
      </w:pPr>
      <w:r w:rsidRPr="003B5B09">
        <w:rPr>
          <w:rStyle w:val="spandegree"/>
          <w:rFonts w:eastAsia="Arial"/>
        </w:rPr>
        <w:t>Technical Support Fundamentals</w:t>
      </w:r>
      <w:r w:rsidR="005F3CF3">
        <w:rPr>
          <w:rStyle w:val="spandegree"/>
          <w:rFonts w:eastAsia="Arial"/>
        </w:rPr>
        <w:tab/>
      </w:r>
    </w:p>
    <w:p w:rsidR="003B5B09" w:rsidP="005F3CF3" w:rsidRDefault="003B5B09" w14:paraId="1594F2FA" w14:textId="75AC16B8">
      <w:pPr>
        <w:pStyle w:val="spanpaddedline"/>
        <w:tabs>
          <w:tab w:val="left" w:pos="9810"/>
          <w:tab w:val="right" w:pos="10286"/>
        </w:tabs>
        <w:spacing w:line="260" w:lineRule="atLeast"/>
        <w:jc w:val="both"/>
        <w:rPr>
          <w:rStyle w:val="spandegree"/>
          <w:rFonts w:eastAsia="Arial"/>
        </w:rPr>
      </w:pPr>
      <w:r w:rsidRPr="699FC09A" w:rsidR="003B5B09">
        <w:rPr>
          <w:rStyle w:val="spandegree"/>
          <w:rFonts w:eastAsia="Arial"/>
          <w:b w:val="0"/>
          <w:bCs w:val="0"/>
        </w:rPr>
        <w:t>Courser</w:t>
      </w:r>
      <w:r w:rsidRPr="699FC09A" w:rsidR="5CBD4528">
        <w:rPr>
          <w:rStyle w:val="spandegree"/>
          <w:rFonts w:eastAsia="Arial"/>
          <w:b w:val="0"/>
          <w:bCs w:val="0"/>
        </w:rPr>
        <w:t xml:space="preserve">a                                                                                                                                                   </w:t>
      </w:r>
      <w:r w:rsidRPr="699FC09A" w:rsidR="005F3CF3">
        <w:rPr>
          <w:rStyle w:val="spandegree"/>
          <w:rFonts w:eastAsia="Arial"/>
        </w:rPr>
        <w:t>2022</w:t>
      </w:r>
    </w:p>
    <w:p w:rsidR="002F2054" w:rsidP="005F3CF3" w:rsidRDefault="001E7858" w14:paraId="06325776" w14:textId="4E867736">
      <w:pPr>
        <w:pStyle w:val="spanpaddedline"/>
        <w:tabs>
          <w:tab w:val="left" w:pos="9810"/>
          <w:tab w:val="right" w:pos="10286"/>
        </w:tabs>
        <w:spacing w:line="260" w:lineRule="atLeast"/>
        <w:jc w:val="both"/>
        <w:rPr>
          <w:rStyle w:val="spandegree"/>
          <w:rFonts w:eastAsia="Arial"/>
        </w:rPr>
      </w:pPr>
      <w:r>
        <w:rPr>
          <w:rStyle w:val="spandegree"/>
          <w:rFonts w:eastAsia="Arial"/>
        </w:rPr>
        <w:t>Front End Plus</w:t>
      </w:r>
    </w:p>
    <w:p w:rsidRPr="001E7858" w:rsidR="001E7858" w:rsidP="005F3CF3" w:rsidRDefault="001E7858" w14:paraId="445B9143" w14:textId="104FA6D7">
      <w:pPr>
        <w:pStyle w:val="spanpaddedline"/>
        <w:tabs>
          <w:tab w:val="left" w:pos="9810"/>
          <w:tab w:val="right" w:pos="10286"/>
        </w:tabs>
        <w:spacing w:line="260" w:lineRule="atLeast"/>
        <w:jc w:val="both"/>
        <w:rPr>
          <w:rFonts w:eastAsia="Arial"/>
          <w:b w:val="1"/>
          <w:bCs w:val="1"/>
        </w:rPr>
      </w:pPr>
      <w:r w:rsidRPr="699FC09A" w:rsidR="001E7858">
        <w:rPr>
          <w:rStyle w:val="spandegree"/>
          <w:rFonts w:eastAsia="Arial"/>
          <w:b w:val="0"/>
          <w:bCs w:val="0"/>
        </w:rPr>
        <w:t>Learning</w:t>
      </w:r>
      <w:r w:rsidRPr="699FC09A" w:rsidR="3AF04D76">
        <w:rPr>
          <w:rStyle w:val="spandegree"/>
          <w:rFonts w:eastAsia="Arial"/>
          <w:b w:val="0"/>
          <w:bCs w:val="0"/>
        </w:rPr>
        <w:t xml:space="preserve"> </w:t>
      </w:r>
      <w:r w:rsidRPr="699FC09A" w:rsidR="001E7858">
        <w:rPr>
          <w:rStyle w:val="spandegree"/>
          <w:rFonts w:eastAsia="Arial"/>
          <w:b w:val="0"/>
          <w:bCs w:val="0"/>
        </w:rPr>
        <w:t>People</w:t>
      </w:r>
      <w:r w:rsidRPr="699FC09A" w:rsidR="403B5EF5">
        <w:rPr>
          <w:rStyle w:val="spandegree"/>
          <w:rFonts w:eastAsia="Arial"/>
          <w:b w:val="0"/>
          <w:bCs w:val="0"/>
        </w:rPr>
        <w:t xml:space="preserve">                                                                                                                                       </w:t>
      </w:r>
      <w:r w:rsidRPr="699FC09A" w:rsidR="001E7858">
        <w:rPr>
          <w:rStyle w:val="spandegree"/>
          <w:rFonts w:eastAsia="Arial"/>
        </w:rPr>
        <w:t>2025</w:t>
      </w:r>
    </w:p>
    <w:p w:rsidRPr="00355DA3" w:rsidR="000019F5" w:rsidP="00A36816" w:rsidRDefault="0043066D" w14:paraId="1D4C011F" w14:textId="400319B7">
      <w:pPr>
        <w:pStyle w:val="divdocumentdivsectiontitle"/>
        <w:spacing w:before="160" w:after="60"/>
        <w:jc w:val="both"/>
        <w:rPr>
          <w:rFonts w:eastAsia="Arial"/>
          <w:b/>
          <w:bCs/>
          <w:sz w:val="24"/>
          <w:szCs w:val="24"/>
        </w:rPr>
      </w:pPr>
      <w:r w:rsidRPr="00355DA3">
        <w:rPr>
          <w:rFonts w:eastAsia="Arial"/>
          <w:b/>
          <w:bCs/>
          <w:sz w:val="24"/>
          <w:szCs w:val="24"/>
        </w:rPr>
        <w:t>Languages</w:t>
      </w:r>
    </w:p>
    <w:p w:rsidRPr="00355DA3" w:rsidR="007401EE" w:rsidP="00A36816" w:rsidRDefault="007401EE" w14:paraId="0445A03B" w14:textId="577A2820">
      <w:pPr>
        <w:jc w:val="both"/>
        <w:rPr>
          <w:rFonts w:eastAsia="Arial"/>
        </w:rPr>
      </w:pPr>
      <w:r w:rsidRPr="00355DA3">
        <w:rPr>
          <w:rFonts w:eastAsia="Arial"/>
        </w:rPr>
        <w:t>English Language</w:t>
      </w:r>
    </w:p>
    <w:sectPr w:rsidRPr="00355DA3" w:rsidR="007401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480" w:right="800" w:bottom="480" w:left="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5ADB" w:rsidP="0043066D" w:rsidRDefault="000B5ADB" w14:paraId="4C81C77A" w14:textId="77777777">
      <w:pPr>
        <w:spacing w:line="240" w:lineRule="auto"/>
      </w:pPr>
      <w:r>
        <w:separator/>
      </w:r>
    </w:p>
  </w:endnote>
  <w:endnote w:type="continuationSeparator" w:id="0">
    <w:p w:rsidR="000B5ADB" w:rsidP="0043066D" w:rsidRDefault="000B5ADB" w14:paraId="70E7FC6C" w14:textId="77777777">
      <w:pPr>
        <w:spacing w:line="240" w:lineRule="auto"/>
      </w:pPr>
      <w:r>
        <w:continuationSeparator/>
      </w:r>
    </w:p>
  </w:endnote>
  <w:endnote w:type="continuationNotice" w:id="1">
    <w:p w:rsidR="000B5ADB" w:rsidRDefault="000B5ADB" w14:paraId="3966C37C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3066D" w:rsidRDefault="0043066D" w14:paraId="5CD0447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3066D" w:rsidRDefault="0043066D" w14:paraId="76048813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3066D" w:rsidRDefault="0043066D" w14:paraId="4A69A6A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5ADB" w:rsidP="0043066D" w:rsidRDefault="000B5ADB" w14:paraId="3CAA6666" w14:textId="77777777">
      <w:pPr>
        <w:spacing w:line="240" w:lineRule="auto"/>
      </w:pPr>
      <w:r>
        <w:separator/>
      </w:r>
    </w:p>
  </w:footnote>
  <w:footnote w:type="continuationSeparator" w:id="0">
    <w:p w:rsidR="000B5ADB" w:rsidP="0043066D" w:rsidRDefault="000B5ADB" w14:paraId="2C68BD66" w14:textId="77777777">
      <w:pPr>
        <w:spacing w:line="240" w:lineRule="auto"/>
      </w:pPr>
      <w:r>
        <w:continuationSeparator/>
      </w:r>
    </w:p>
  </w:footnote>
  <w:footnote w:type="continuationNotice" w:id="1">
    <w:p w:rsidR="000B5ADB" w:rsidRDefault="000B5ADB" w14:paraId="515F19BB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3066D" w:rsidRDefault="0043066D" w14:paraId="11FB620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3066D" w:rsidRDefault="0043066D" w14:paraId="3FEC7D42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3066D" w:rsidRDefault="0043066D" w14:paraId="4433383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A1D286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B8F7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33CEDC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F526E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87E6E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B4484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208AC8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2F834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BE417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4C7825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BCB7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D0AC5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1BA1A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6BCBC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7D0D3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6D485F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9FE12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2EE35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C0F401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B66D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8DCB8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57EC19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3926F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0466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C9E71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652D9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D969F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C58AB8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DC6F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03892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C4CF3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9E61F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7D407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9BAEF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E1EF04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424FC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3EBAF4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E6290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174AE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758EF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52CB7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73A49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49651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ECA4D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472B0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5E9656E"/>
    <w:multiLevelType w:val="hybridMultilevel"/>
    <w:tmpl w:val="DC02F12C"/>
    <w:lvl w:ilvl="0" w:tplc="04090001">
      <w:start w:val="1"/>
      <w:numFmt w:val="bullet"/>
      <w:lvlText w:val=""/>
      <w:lvlJc w:val="left"/>
      <w:pPr>
        <w:ind w:left="733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53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73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93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13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33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53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73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93" w:hanging="360"/>
      </w:pPr>
      <w:rPr>
        <w:rFonts w:hint="default" w:ascii="Wingdings" w:hAnsi="Wingdings"/>
      </w:rPr>
    </w:lvl>
  </w:abstractNum>
  <w:abstractNum w:abstractNumId="6" w15:restartNumberingAfterBreak="0">
    <w:nsid w:val="13E14DB7"/>
    <w:multiLevelType w:val="hybridMultilevel"/>
    <w:tmpl w:val="16C49F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3FE5256"/>
    <w:multiLevelType w:val="hybridMultilevel"/>
    <w:tmpl w:val="FFFFFFFF"/>
    <w:lvl w:ilvl="0" w:tplc="E1BC69DA">
      <w:start w:val="1"/>
      <w:numFmt w:val="decimal"/>
      <w:lvlText w:val="%1."/>
      <w:lvlJc w:val="left"/>
      <w:pPr>
        <w:ind w:left="720" w:hanging="360"/>
      </w:pPr>
    </w:lvl>
    <w:lvl w:ilvl="1" w:tplc="71AA06B2">
      <w:start w:val="1"/>
      <w:numFmt w:val="decimal"/>
      <w:lvlText w:val="%2."/>
      <w:lvlJc w:val="left"/>
      <w:pPr>
        <w:ind w:left="1440" w:hanging="1080"/>
      </w:pPr>
    </w:lvl>
    <w:lvl w:ilvl="2" w:tplc="3EA82854">
      <w:start w:val="1"/>
      <w:numFmt w:val="decimal"/>
      <w:lvlText w:val="%3."/>
      <w:lvlJc w:val="left"/>
      <w:pPr>
        <w:ind w:left="2160" w:hanging="1980"/>
      </w:pPr>
    </w:lvl>
    <w:lvl w:ilvl="3" w:tplc="76BC71D2">
      <w:start w:val="1"/>
      <w:numFmt w:val="decimal"/>
      <w:lvlText w:val="%4."/>
      <w:lvlJc w:val="left"/>
      <w:pPr>
        <w:ind w:left="2880" w:hanging="2520"/>
      </w:pPr>
    </w:lvl>
    <w:lvl w:ilvl="4" w:tplc="E7D8D34C">
      <w:start w:val="1"/>
      <w:numFmt w:val="decimal"/>
      <w:lvlText w:val="%5."/>
      <w:lvlJc w:val="left"/>
      <w:pPr>
        <w:ind w:left="3600" w:hanging="3240"/>
      </w:pPr>
    </w:lvl>
    <w:lvl w:ilvl="5" w:tplc="927C2DDE">
      <w:start w:val="1"/>
      <w:numFmt w:val="decimal"/>
      <w:lvlText w:val="%6."/>
      <w:lvlJc w:val="left"/>
      <w:pPr>
        <w:ind w:left="4320" w:hanging="4140"/>
      </w:pPr>
    </w:lvl>
    <w:lvl w:ilvl="6" w:tplc="03A08160">
      <w:start w:val="1"/>
      <w:numFmt w:val="decimal"/>
      <w:lvlText w:val="%7."/>
      <w:lvlJc w:val="left"/>
      <w:pPr>
        <w:ind w:left="5040" w:hanging="4680"/>
      </w:pPr>
    </w:lvl>
    <w:lvl w:ilvl="7" w:tplc="CE9CD900">
      <w:start w:val="1"/>
      <w:numFmt w:val="decimal"/>
      <w:lvlText w:val="%8."/>
      <w:lvlJc w:val="left"/>
      <w:pPr>
        <w:ind w:left="5760" w:hanging="5400"/>
      </w:pPr>
    </w:lvl>
    <w:lvl w:ilvl="8" w:tplc="72C2F152">
      <w:start w:val="1"/>
      <w:numFmt w:val="decimal"/>
      <w:lvlText w:val="%9."/>
      <w:lvlJc w:val="left"/>
      <w:pPr>
        <w:ind w:left="6480" w:hanging="6300"/>
      </w:pPr>
    </w:lvl>
  </w:abstractNum>
  <w:abstractNum w:abstractNumId="8" w15:restartNumberingAfterBreak="0">
    <w:nsid w:val="53873330"/>
    <w:multiLevelType w:val="hybridMultilevel"/>
    <w:tmpl w:val="D25A7D98"/>
    <w:lvl w:ilvl="0" w:tplc="04090001">
      <w:start w:val="1"/>
      <w:numFmt w:val="bullet"/>
      <w:lvlText w:val=""/>
      <w:lvlJc w:val="left"/>
      <w:pPr>
        <w:ind w:left="111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hint="default" w:ascii="Wingdings" w:hAnsi="Wingdings"/>
      </w:rPr>
    </w:lvl>
  </w:abstractNum>
  <w:abstractNum w:abstractNumId="9" w15:restartNumberingAfterBreak="0">
    <w:nsid w:val="7FAF2459"/>
    <w:multiLevelType w:val="hybridMultilevel"/>
    <w:tmpl w:val="61E62C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5954398">
    <w:abstractNumId w:val="0"/>
  </w:num>
  <w:num w:numId="2" w16cid:durableId="1173060406">
    <w:abstractNumId w:val="1"/>
  </w:num>
  <w:num w:numId="3" w16cid:durableId="1056010743">
    <w:abstractNumId w:val="2"/>
  </w:num>
  <w:num w:numId="4" w16cid:durableId="1989825090">
    <w:abstractNumId w:val="3"/>
  </w:num>
  <w:num w:numId="5" w16cid:durableId="1397121348">
    <w:abstractNumId w:val="4"/>
  </w:num>
  <w:num w:numId="6" w16cid:durableId="971207241">
    <w:abstractNumId w:val="7"/>
  </w:num>
  <w:num w:numId="7" w16cid:durableId="2128545807">
    <w:abstractNumId w:val="8"/>
  </w:num>
  <w:num w:numId="8" w16cid:durableId="1199859445">
    <w:abstractNumId w:val="6"/>
  </w:num>
  <w:num w:numId="9" w16cid:durableId="5249779">
    <w:abstractNumId w:val="5"/>
  </w:num>
  <w:num w:numId="10" w16cid:durableId="1800999936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954"/>
    <w:rsid w:val="000019F5"/>
    <w:rsid w:val="0000564C"/>
    <w:rsid w:val="00005C2B"/>
    <w:rsid w:val="000146A3"/>
    <w:rsid w:val="000146D2"/>
    <w:rsid w:val="000344DA"/>
    <w:rsid w:val="00035027"/>
    <w:rsid w:val="00035D66"/>
    <w:rsid w:val="00042F93"/>
    <w:rsid w:val="000519EF"/>
    <w:rsid w:val="00052142"/>
    <w:rsid w:val="00056C67"/>
    <w:rsid w:val="00073BA3"/>
    <w:rsid w:val="00073BD2"/>
    <w:rsid w:val="000746FA"/>
    <w:rsid w:val="000804BD"/>
    <w:rsid w:val="000839F1"/>
    <w:rsid w:val="00085875"/>
    <w:rsid w:val="000859AF"/>
    <w:rsid w:val="00086A7A"/>
    <w:rsid w:val="00091459"/>
    <w:rsid w:val="00091B65"/>
    <w:rsid w:val="00095F83"/>
    <w:rsid w:val="000A3589"/>
    <w:rsid w:val="000A58D0"/>
    <w:rsid w:val="000B5ADB"/>
    <w:rsid w:val="000B7A0D"/>
    <w:rsid w:val="000B7BF2"/>
    <w:rsid w:val="000C726B"/>
    <w:rsid w:val="000D0531"/>
    <w:rsid w:val="000D4475"/>
    <w:rsid w:val="000D73B5"/>
    <w:rsid w:val="000E2AAF"/>
    <w:rsid w:val="00102EA8"/>
    <w:rsid w:val="00103999"/>
    <w:rsid w:val="00105CBD"/>
    <w:rsid w:val="00113041"/>
    <w:rsid w:val="001178AC"/>
    <w:rsid w:val="0014571D"/>
    <w:rsid w:val="00150D3D"/>
    <w:rsid w:val="00156671"/>
    <w:rsid w:val="001676E0"/>
    <w:rsid w:val="00181CB3"/>
    <w:rsid w:val="00184DEB"/>
    <w:rsid w:val="00186D19"/>
    <w:rsid w:val="001913C4"/>
    <w:rsid w:val="00193667"/>
    <w:rsid w:val="001943E7"/>
    <w:rsid w:val="00194CDF"/>
    <w:rsid w:val="001B6CCE"/>
    <w:rsid w:val="001B7C2A"/>
    <w:rsid w:val="001D049A"/>
    <w:rsid w:val="001D34EE"/>
    <w:rsid w:val="001E7858"/>
    <w:rsid w:val="001E7D08"/>
    <w:rsid w:val="001F0EDB"/>
    <w:rsid w:val="001F4761"/>
    <w:rsid w:val="001F6253"/>
    <w:rsid w:val="0020755A"/>
    <w:rsid w:val="00214F1D"/>
    <w:rsid w:val="00220A12"/>
    <w:rsid w:val="00221325"/>
    <w:rsid w:val="00221421"/>
    <w:rsid w:val="0022258F"/>
    <w:rsid w:val="00226558"/>
    <w:rsid w:val="00231957"/>
    <w:rsid w:val="00232F5B"/>
    <w:rsid w:val="00234EE3"/>
    <w:rsid w:val="002464AE"/>
    <w:rsid w:val="002473DA"/>
    <w:rsid w:val="002552B2"/>
    <w:rsid w:val="0025731B"/>
    <w:rsid w:val="00261E77"/>
    <w:rsid w:val="00271F12"/>
    <w:rsid w:val="00275349"/>
    <w:rsid w:val="00292176"/>
    <w:rsid w:val="00292374"/>
    <w:rsid w:val="00293EBF"/>
    <w:rsid w:val="002A277E"/>
    <w:rsid w:val="002A46C1"/>
    <w:rsid w:val="002B1D6A"/>
    <w:rsid w:val="002B4A10"/>
    <w:rsid w:val="002B63CF"/>
    <w:rsid w:val="002D59FB"/>
    <w:rsid w:val="002E2C28"/>
    <w:rsid w:val="002F2054"/>
    <w:rsid w:val="0030369F"/>
    <w:rsid w:val="00312E7F"/>
    <w:rsid w:val="003136B7"/>
    <w:rsid w:val="0031592E"/>
    <w:rsid w:val="00336CC0"/>
    <w:rsid w:val="003472D5"/>
    <w:rsid w:val="00353ABB"/>
    <w:rsid w:val="00355DA3"/>
    <w:rsid w:val="0035608B"/>
    <w:rsid w:val="00361A62"/>
    <w:rsid w:val="00361D60"/>
    <w:rsid w:val="00374084"/>
    <w:rsid w:val="00374356"/>
    <w:rsid w:val="003743FC"/>
    <w:rsid w:val="0037475D"/>
    <w:rsid w:val="003762F4"/>
    <w:rsid w:val="003848EC"/>
    <w:rsid w:val="0039551C"/>
    <w:rsid w:val="003A1149"/>
    <w:rsid w:val="003A1D89"/>
    <w:rsid w:val="003B5619"/>
    <w:rsid w:val="003B5B09"/>
    <w:rsid w:val="003C1D3A"/>
    <w:rsid w:val="003C35CF"/>
    <w:rsid w:val="003D625E"/>
    <w:rsid w:val="003D7042"/>
    <w:rsid w:val="003F2D6A"/>
    <w:rsid w:val="004062A5"/>
    <w:rsid w:val="0041147D"/>
    <w:rsid w:val="0042737C"/>
    <w:rsid w:val="0043066D"/>
    <w:rsid w:val="00435730"/>
    <w:rsid w:val="0043720A"/>
    <w:rsid w:val="00457637"/>
    <w:rsid w:val="0047071B"/>
    <w:rsid w:val="00473EFA"/>
    <w:rsid w:val="00480063"/>
    <w:rsid w:val="0048293C"/>
    <w:rsid w:val="00484D1A"/>
    <w:rsid w:val="00486E42"/>
    <w:rsid w:val="00496A3F"/>
    <w:rsid w:val="004A4D25"/>
    <w:rsid w:val="004A4D2E"/>
    <w:rsid w:val="004C732F"/>
    <w:rsid w:val="004D4429"/>
    <w:rsid w:val="004D581C"/>
    <w:rsid w:val="004E08AB"/>
    <w:rsid w:val="004E176A"/>
    <w:rsid w:val="004F59D1"/>
    <w:rsid w:val="004F5AF4"/>
    <w:rsid w:val="0050142B"/>
    <w:rsid w:val="00504C1C"/>
    <w:rsid w:val="00510AA7"/>
    <w:rsid w:val="0051179F"/>
    <w:rsid w:val="005253CA"/>
    <w:rsid w:val="0054214E"/>
    <w:rsid w:val="0055375F"/>
    <w:rsid w:val="005646D6"/>
    <w:rsid w:val="00566144"/>
    <w:rsid w:val="0056747C"/>
    <w:rsid w:val="00575FE1"/>
    <w:rsid w:val="00576E91"/>
    <w:rsid w:val="005A4515"/>
    <w:rsid w:val="005B139B"/>
    <w:rsid w:val="005B325C"/>
    <w:rsid w:val="005B51AF"/>
    <w:rsid w:val="005C14CE"/>
    <w:rsid w:val="005C40A2"/>
    <w:rsid w:val="005D590A"/>
    <w:rsid w:val="005F3CF3"/>
    <w:rsid w:val="00623476"/>
    <w:rsid w:val="006268E8"/>
    <w:rsid w:val="00636D6C"/>
    <w:rsid w:val="00644AB3"/>
    <w:rsid w:val="0065387F"/>
    <w:rsid w:val="006613B1"/>
    <w:rsid w:val="006824E6"/>
    <w:rsid w:val="00686D27"/>
    <w:rsid w:val="006919FB"/>
    <w:rsid w:val="006A59EC"/>
    <w:rsid w:val="006A7148"/>
    <w:rsid w:val="006B2E33"/>
    <w:rsid w:val="006B7025"/>
    <w:rsid w:val="006C1EE3"/>
    <w:rsid w:val="006C3023"/>
    <w:rsid w:val="006D6AD3"/>
    <w:rsid w:val="006F2AFA"/>
    <w:rsid w:val="006F2D11"/>
    <w:rsid w:val="006F304D"/>
    <w:rsid w:val="006F3CB3"/>
    <w:rsid w:val="006F7F0A"/>
    <w:rsid w:val="00704FFF"/>
    <w:rsid w:val="00717786"/>
    <w:rsid w:val="007218DE"/>
    <w:rsid w:val="0072446B"/>
    <w:rsid w:val="007255B4"/>
    <w:rsid w:val="007401EE"/>
    <w:rsid w:val="00755496"/>
    <w:rsid w:val="00757A08"/>
    <w:rsid w:val="00767EC7"/>
    <w:rsid w:val="00773C19"/>
    <w:rsid w:val="007766E5"/>
    <w:rsid w:val="00777EEE"/>
    <w:rsid w:val="00793A0A"/>
    <w:rsid w:val="007958CA"/>
    <w:rsid w:val="007A1FB2"/>
    <w:rsid w:val="007B75A9"/>
    <w:rsid w:val="007C2760"/>
    <w:rsid w:val="007C3A54"/>
    <w:rsid w:val="007E063D"/>
    <w:rsid w:val="007E2E13"/>
    <w:rsid w:val="007F0C67"/>
    <w:rsid w:val="007F43C5"/>
    <w:rsid w:val="00817581"/>
    <w:rsid w:val="00817C76"/>
    <w:rsid w:val="00822EB9"/>
    <w:rsid w:val="00823910"/>
    <w:rsid w:val="00826A2C"/>
    <w:rsid w:val="0083006A"/>
    <w:rsid w:val="00830E22"/>
    <w:rsid w:val="008334C9"/>
    <w:rsid w:val="008339C6"/>
    <w:rsid w:val="008348A2"/>
    <w:rsid w:val="008407B9"/>
    <w:rsid w:val="00843EDC"/>
    <w:rsid w:val="00845C6B"/>
    <w:rsid w:val="00847251"/>
    <w:rsid w:val="00852126"/>
    <w:rsid w:val="008558B0"/>
    <w:rsid w:val="00857053"/>
    <w:rsid w:val="008664FE"/>
    <w:rsid w:val="00866D3B"/>
    <w:rsid w:val="00872AB1"/>
    <w:rsid w:val="00876BE7"/>
    <w:rsid w:val="0087706D"/>
    <w:rsid w:val="00883718"/>
    <w:rsid w:val="00884098"/>
    <w:rsid w:val="00884DA4"/>
    <w:rsid w:val="00894437"/>
    <w:rsid w:val="008A3ECF"/>
    <w:rsid w:val="008A4BAC"/>
    <w:rsid w:val="008A636E"/>
    <w:rsid w:val="008B289B"/>
    <w:rsid w:val="008C6695"/>
    <w:rsid w:val="008E0EF8"/>
    <w:rsid w:val="008F0FA5"/>
    <w:rsid w:val="008F1FF8"/>
    <w:rsid w:val="008F22D2"/>
    <w:rsid w:val="009025BD"/>
    <w:rsid w:val="009040EB"/>
    <w:rsid w:val="00907756"/>
    <w:rsid w:val="00916730"/>
    <w:rsid w:val="00922EF9"/>
    <w:rsid w:val="00931FDE"/>
    <w:rsid w:val="00935370"/>
    <w:rsid w:val="0093547E"/>
    <w:rsid w:val="00973493"/>
    <w:rsid w:val="0097593C"/>
    <w:rsid w:val="009879B4"/>
    <w:rsid w:val="00990775"/>
    <w:rsid w:val="009921AF"/>
    <w:rsid w:val="009A0216"/>
    <w:rsid w:val="009A0E11"/>
    <w:rsid w:val="009B0620"/>
    <w:rsid w:val="009B194E"/>
    <w:rsid w:val="009D2D52"/>
    <w:rsid w:val="009D601C"/>
    <w:rsid w:val="009E47AF"/>
    <w:rsid w:val="00A0601E"/>
    <w:rsid w:val="00A139EF"/>
    <w:rsid w:val="00A21954"/>
    <w:rsid w:val="00A21B79"/>
    <w:rsid w:val="00A36816"/>
    <w:rsid w:val="00A70D74"/>
    <w:rsid w:val="00A726EE"/>
    <w:rsid w:val="00A7288B"/>
    <w:rsid w:val="00A73532"/>
    <w:rsid w:val="00A7532E"/>
    <w:rsid w:val="00A83472"/>
    <w:rsid w:val="00A856D0"/>
    <w:rsid w:val="00A92ED9"/>
    <w:rsid w:val="00AB3DBC"/>
    <w:rsid w:val="00AB4016"/>
    <w:rsid w:val="00AB7510"/>
    <w:rsid w:val="00AC59EC"/>
    <w:rsid w:val="00AD621D"/>
    <w:rsid w:val="00AE073A"/>
    <w:rsid w:val="00AE6898"/>
    <w:rsid w:val="00AF2A9C"/>
    <w:rsid w:val="00AF61D8"/>
    <w:rsid w:val="00AF6A07"/>
    <w:rsid w:val="00B00983"/>
    <w:rsid w:val="00B01474"/>
    <w:rsid w:val="00B0415A"/>
    <w:rsid w:val="00B061B3"/>
    <w:rsid w:val="00B14F35"/>
    <w:rsid w:val="00B27FA0"/>
    <w:rsid w:val="00B35EB3"/>
    <w:rsid w:val="00B363E9"/>
    <w:rsid w:val="00B415CA"/>
    <w:rsid w:val="00B41703"/>
    <w:rsid w:val="00B459AB"/>
    <w:rsid w:val="00B46FE7"/>
    <w:rsid w:val="00B55CA7"/>
    <w:rsid w:val="00B64CF8"/>
    <w:rsid w:val="00B6512B"/>
    <w:rsid w:val="00B71452"/>
    <w:rsid w:val="00B73C6C"/>
    <w:rsid w:val="00B77933"/>
    <w:rsid w:val="00B95077"/>
    <w:rsid w:val="00BA33E6"/>
    <w:rsid w:val="00BB0A81"/>
    <w:rsid w:val="00BB2486"/>
    <w:rsid w:val="00BB4F27"/>
    <w:rsid w:val="00BC1631"/>
    <w:rsid w:val="00BC4E2E"/>
    <w:rsid w:val="00BC68FB"/>
    <w:rsid w:val="00BC7124"/>
    <w:rsid w:val="00BC7A66"/>
    <w:rsid w:val="00BF6541"/>
    <w:rsid w:val="00C03E3C"/>
    <w:rsid w:val="00C106A1"/>
    <w:rsid w:val="00C113E7"/>
    <w:rsid w:val="00C129F1"/>
    <w:rsid w:val="00C12B6F"/>
    <w:rsid w:val="00C12E52"/>
    <w:rsid w:val="00C16526"/>
    <w:rsid w:val="00C22D9E"/>
    <w:rsid w:val="00C24643"/>
    <w:rsid w:val="00C349C7"/>
    <w:rsid w:val="00C50283"/>
    <w:rsid w:val="00C52ED9"/>
    <w:rsid w:val="00C56F5F"/>
    <w:rsid w:val="00C57D9A"/>
    <w:rsid w:val="00C6048B"/>
    <w:rsid w:val="00C619D4"/>
    <w:rsid w:val="00C6219E"/>
    <w:rsid w:val="00CA080E"/>
    <w:rsid w:val="00CC16A5"/>
    <w:rsid w:val="00CD2EF4"/>
    <w:rsid w:val="00CD48B2"/>
    <w:rsid w:val="00CF35C8"/>
    <w:rsid w:val="00D11A24"/>
    <w:rsid w:val="00D155C8"/>
    <w:rsid w:val="00D17383"/>
    <w:rsid w:val="00D219EE"/>
    <w:rsid w:val="00D341EE"/>
    <w:rsid w:val="00D44720"/>
    <w:rsid w:val="00D46524"/>
    <w:rsid w:val="00D54313"/>
    <w:rsid w:val="00D54489"/>
    <w:rsid w:val="00D56928"/>
    <w:rsid w:val="00D63753"/>
    <w:rsid w:val="00D74E2C"/>
    <w:rsid w:val="00D77593"/>
    <w:rsid w:val="00D94A90"/>
    <w:rsid w:val="00DA1FD5"/>
    <w:rsid w:val="00DA364D"/>
    <w:rsid w:val="00DA5073"/>
    <w:rsid w:val="00DB32F0"/>
    <w:rsid w:val="00DB40C2"/>
    <w:rsid w:val="00DC3302"/>
    <w:rsid w:val="00DC3E81"/>
    <w:rsid w:val="00DD1FFD"/>
    <w:rsid w:val="00DE02D7"/>
    <w:rsid w:val="00DF10CF"/>
    <w:rsid w:val="00E04742"/>
    <w:rsid w:val="00E04A63"/>
    <w:rsid w:val="00E056A7"/>
    <w:rsid w:val="00E05D01"/>
    <w:rsid w:val="00E11549"/>
    <w:rsid w:val="00E117BD"/>
    <w:rsid w:val="00E11E81"/>
    <w:rsid w:val="00E2361B"/>
    <w:rsid w:val="00E26690"/>
    <w:rsid w:val="00E34ECB"/>
    <w:rsid w:val="00E35843"/>
    <w:rsid w:val="00E57048"/>
    <w:rsid w:val="00E675E3"/>
    <w:rsid w:val="00E67C9D"/>
    <w:rsid w:val="00E9074F"/>
    <w:rsid w:val="00E960A5"/>
    <w:rsid w:val="00EA3F52"/>
    <w:rsid w:val="00EB7455"/>
    <w:rsid w:val="00EC4872"/>
    <w:rsid w:val="00ED09E1"/>
    <w:rsid w:val="00ED105D"/>
    <w:rsid w:val="00ED5B1D"/>
    <w:rsid w:val="00EE2D41"/>
    <w:rsid w:val="00F001D8"/>
    <w:rsid w:val="00F03D2B"/>
    <w:rsid w:val="00F21B3F"/>
    <w:rsid w:val="00F23E91"/>
    <w:rsid w:val="00F308E3"/>
    <w:rsid w:val="00F3129F"/>
    <w:rsid w:val="00F5577A"/>
    <w:rsid w:val="00F70B75"/>
    <w:rsid w:val="00F875F3"/>
    <w:rsid w:val="00F91E83"/>
    <w:rsid w:val="00FA27B2"/>
    <w:rsid w:val="00FA60B7"/>
    <w:rsid w:val="00FB6DCB"/>
    <w:rsid w:val="00FC1F73"/>
    <w:rsid w:val="00FC2C72"/>
    <w:rsid w:val="00FC71D3"/>
    <w:rsid w:val="00FE4404"/>
    <w:rsid w:val="00FE4BA0"/>
    <w:rsid w:val="00FE4C40"/>
    <w:rsid w:val="00FF3C44"/>
    <w:rsid w:val="00FF418F"/>
    <w:rsid w:val="00FF6669"/>
    <w:rsid w:val="011ECE4D"/>
    <w:rsid w:val="01F98D86"/>
    <w:rsid w:val="0308F463"/>
    <w:rsid w:val="05E8893F"/>
    <w:rsid w:val="0732E3EE"/>
    <w:rsid w:val="0B422BED"/>
    <w:rsid w:val="0F6DF70D"/>
    <w:rsid w:val="10A3E14E"/>
    <w:rsid w:val="10AF5E7D"/>
    <w:rsid w:val="10EBDC89"/>
    <w:rsid w:val="121CF0B8"/>
    <w:rsid w:val="124A7902"/>
    <w:rsid w:val="13BFACD5"/>
    <w:rsid w:val="149205C3"/>
    <w:rsid w:val="17B2F7CF"/>
    <w:rsid w:val="17EC1A8E"/>
    <w:rsid w:val="18DCE0A0"/>
    <w:rsid w:val="1C80DFC6"/>
    <w:rsid w:val="1CF179CF"/>
    <w:rsid w:val="203E8039"/>
    <w:rsid w:val="225709E4"/>
    <w:rsid w:val="29D4FA9D"/>
    <w:rsid w:val="2B155EC5"/>
    <w:rsid w:val="2D513640"/>
    <w:rsid w:val="30231827"/>
    <w:rsid w:val="306E4380"/>
    <w:rsid w:val="3453F050"/>
    <w:rsid w:val="37505A6B"/>
    <w:rsid w:val="39012F5E"/>
    <w:rsid w:val="3AF04D76"/>
    <w:rsid w:val="3B4326B7"/>
    <w:rsid w:val="3B60276C"/>
    <w:rsid w:val="3B891E7F"/>
    <w:rsid w:val="3C8F05BE"/>
    <w:rsid w:val="403B5EF5"/>
    <w:rsid w:val="4257FD6C"/>
    <w:rsid w:val="452D8F3C"/>
    <w:rsid w:val="453BDA99"/>
    <w:rsid w:val="45D72F14"/>
    <w:rsid w:val="4747FEC6"/>
    <w:rsid w:val="4993ED78"/>
    <w:rsid w:val="4A737D7E"/>
    <w:rsid w:val="4C3DDACA"/>
    <w:rsid w:val="4CFFF60F"/>
    <w:rsid w:val="4DD21DF0"/>
    <w:rsid w:val="501224F0"/>
    <w:rsid w:val="55C8B871"/>
    <w:rsid w:val="56292840"/>
    <w:rsid w:val="5686E6E3"/>
    <w:rsid w:val="56A64E2A"/>
    <w:rsid w:val="5B72D6F9"/>
    <w:rsid w:val="5CBD4528"/>
    <w:rsid w:val="5E949140"/>
    <w:rsid w:val="5EE8FEA4"/>
    <w:rsid w:val="616342C3"/>
    <w:rsid w:val="62E24EE6"/>
    <w:rsid w:val="65710FA2"/>
    <w:rsid w:val="699FC09A"/>
    <w:rsid w:val="6CFDE54E"/>
    <w:rsid w:val="75000711"/>
    <w:rsid w:val="79B3FCEF"/>
    <w:rsid w:val="7B4CE441"/>
    <w:rsid w:val="7B983219"/>
    <w:rsid w:val="7F85F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D112AB"/>
  <w15:docId w15:val="{3E76186D-C8E7-4542-94ED-DE5B17869A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05BCE"/>
    <w:pPr>
      <w:pBdr>
        <w:top w:val="nil"/>
        <w:left w:val="nil"/>
        <w:bottom w:val="nil"/>
        <w:right w:val="nil"/>
      </w:pBd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06D7A"/>
    <w:rPr>
      <w:rFonts w:ascii="Calibri Light" w:hAnsi="Calibri Light" w:eastAsia="Times New Roman" w:cs="Times New Roman"/>
      <w:color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06D7A"/>
    <w:rPr>
      <w:rFonts w:ascii="Calibri Light" w:hAnsi="Calibri Light" w:eastAsia="Times New Roman" w:cs="Times New Roman"/>
      <w:color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506D7A"/>
    <w:rPr>
      <w:rFonts w:ascii="Calibri Light" w:hAnsi="Calibri Light" w:eastAsia="Times New Roman" w:cs="Times New Roman"/>
      <w:color w:val="1F3763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506D7A"/>
    <w:rPr>
      <w:rFonts w:ascii="Calibri Light" w:hAnsi="Calibri Light" w:eastAsia="Times New Roman" w:cs="Times New Roman"/>
      <w:i/>
      <w:iCs/>
      <w:color w:val="2F5496"/>
    </w:rPr>
  </w:style>
  <w:style w:type="character" w:styleId="Heading5Char" w:customStyle="1">
    <w:name w:val="Heading 5 Char"/>
    <w:basedOn w:val="DefaultParagraphFont"/>
    <w:link w:val="Heading5"/>
    <w:uiPriority w:val="9"/>
    <w:rsid w:val="00506D7A"/>
    <w:rPr>
      <w:rFonts w:ascii="Calibri Light" w:hAnsi="Calibri Light" w:eastAsia="Times New Roman" w:cs="Times New Roman"/>
      <w:color w:val="2F5496"/>
    </w:rPr>
  </w:style>
  <w:style w:type="character" w:styleId="Heading6Char" w:customStyle="1">
    <w:name w:val="Heading 6 Char"/>
    <w:basedOn w:val="DefaultParagraphFont"/>
    <w:link w:val="Heading6"/>
    <w:uiPriority w:val="9"/>
    <w:rsid w:val="00506D7A"/>
    <w:rPr>
      <w:rFonts w:ascii="Calibri Light" w:hAnsi="Calibri Light" w:eastAsia="Times New Roman" w:cs="Times New Roman"/>
      <w:color w:val="1F3763"/>
    </w:rPr>
  </w:style>
  <w:style w:type="paragraph" w:styleId="divdocument" w:customStyle="1">
    <w:name w:val="div_document"/>
    <w:basedOn w:val="Normal"/>
    <w:pPr>
      <w:spacing w:line="260" w:lineRule="atLeast"/>
    </w:pPr>
  </w:style>
  <w:style w:type="paragraph" w:styleId="divdocumentsection" w:customStyle="1">
    <w:name w:val="div_document_section"/>
    <w:basedOn w:val="Normal"/>
  </w:style>
  <w:style w:type="paragraph" w:styleId="divdocumentdivparagraph" w:customStyle="1">
    <w:name w:val="div_document_div_paragraph"/>
    <w:basedOn w:val="Normal"/>
  </w:style>
  <w:style w:type="paragraph" w:styleId="divname" w:customStyle="1">
    <w:name w:val="div_name"/>
    <w:basedOn w:val="div"/>
    <w:pPr>
      <w:pBdr>
        <w:bottom w:val="single" w:color="006699" w:sz="8" w:space="6"/>
      </w:pBdr>
      <w:spacing w:line="540" w:lineRule="atLeast"/>
      <w:jc w:val="center"/>
    </w:pPr>
    <w:rPr>
      <w:caps/>
      <w:color w:val="006699"/>
      <w:sz w:val="42"/>
      <w:szCs w:val="42"/>
    </w:rPr>
  </w:style>
  <w:style w:type="paragraph" w:styleId="div" w:customStyle="1">
    <w:name w:val="div"/>
    <w:basedOn w:val="Normal"/>
  </w:style>
  <w:style w:type="character" w:styleId="span" w:customStyle="1">
    <w:name w:val="span"/>
    <w:basedOn w:val="DefaultParagraphFont"/>
    <w:rPr>
      <w:sz w:val="24"/>
      <w:szCs w:val="24"/>
      <w:bdr w:val="none" w:color="auto" w:sz="0" w:space="0"/>
    </w:rPr>
  </w:style>
  <w:style w:type="paragraph" w:styleId="divdocumentdivSECTIONCNTC" w:customStyle="1">
    <w:name w:val="div_document_div_SECTION_CNTC"/>
    <w:basedOn w:val="Normal"/>
  </w:style>
  <w:style w:type="paragraph" w:styleId="divaddress" w:customStyle="1">
    <w:name w:val="div_address"/>
    <w:basedOn w:val="div"/>
    <w:pPr>
      <w:spacing w:line="280" w:lineRule="atLeast"/>
      <w:jc w:val="center"/>
    </w:pPr>
    <w:rPr>
      <w:sz w:val="18"/>
      <w:szCs w:val="18"/>
    </w:rPr>
  </w:style>
  <w:style w:type="paragraph" w:styleId="divdocumentdivheading" w:customStyle="1">
    <w:name w:val="div_document_div_heading"/>
    <w:basedOn w:val="Normal"/>
  </w:style>
  <w:style w:type="paragraph" w:styleId="divdocumentdivsectiontitle" w:customStyle="1">
    <w:name w:val="div_document_div_sectiontitle"/>
    <w:basedOn w:val="Normal"/>
    <w:pPr>
      <w:pBdr>
        <w:bottom w:val="single" w:color="006699" w:sz="8" w:space="3"/>
      </w:pBdr>
      <w:spacing w:line="340" w:lineRule="atLeast"/>
    </w:pPr>
    <w:rPr>
      <w:color w:val="006699"/>
      <w:sz w:val="28"/>
      <w:szCs w:val="28"/>
    </w:rPr>
  </w:style>
  <w:style w:type="paragraph" w:styleId="divdocumentsinglecolumn" w:customStyle="1">
    <w:name w:val="div_document_singlecolumn"/>
    <w:basedOn w:val="Normal"/>
  </w:style>
  <w:style w:type="paragraph" w:styleId="p" w:customStyle="1">
    <w:name w:val="p"/>
    <w:basedOn w:val="Normal"/>
  </w:style>
  <w:style w:type="character" w:styleId="singlecolumnspanpaddedlinenth-child1" w:customStyle="1">
    <w:name w:val="singlecolumn_span_paddedline_nth-child(1)"/>
    <w:basedOn w:val="DefaultParagraphFont"/>
  </w:style>
  <w:style w:type="character" w:styleId="spanjobtitle" w:customStyle="1">
    <w:name w:val="span_jobtitle"/>
    <w:basedOn w:val="span"/>
    <w:rPr>
      <w:b/>
      <w:bCs/>
      <w:sz w:val="24"/>
      <w:szCs w:val="24"/>
      <w:bdr w:val="none" w:color="auto" w:sz="0" w:space="0"/>
    </w:rPr>
  </w:style>
  <w:style w:type="character" w:styleId="datesWrapper" w:customStyle="1">
    <w:name w:val="datesWrapper"/>
    <w:basedOn w:val="DefaultParagraphFont"/>
  </w:style>
  <w:style w:type="character" w:styleId="spanjobdates" w:customStyle="1">
    <w:name w:val="span_jobdates"/>
    <w:basedOn w:val="span"/>
    <w:rPr>
      <w:b/>
      <w:bCs/>
      <w:sz w:val="24"/>
      <w:szCs w:val="24"/>
      <w:bdr w:val="none" w:color="auto" w:sz="0" w:space="0"/>
    </w:rPr>
  </w:style>
  <w:style w:type="paragraph" w:styleId="spanpaddedline" w:customStyle="1">
    <w:name w:val="span_paddedline"/>
    <w:basedOn w:val="spanParagraph"/>
  </w:style>
  <w:style w:type="paragraph" w:styleId="spanParagraph" w:customStyle="1">
    <w:name w:val="span Paragraph"/>
    <w:basedOn w:val="Normal"/>
  </w:style>
  <w:style w:type="character" w:styleId="spancompanyname" w:customStyle="1">
    <w:name w:val="span_companyname"/>
    <w:basedOn w:val="span"/>
    <w:rPr>
      <w:b/>
      <w:bCs/>
      <w:sz w:val="24"/>
      <w:szCs w:val="24"/>
      <w:bdr w:val="none" w:color="auto" w:sz="0" w:space="0"/>
    </w:rPr>
  </w:style>
  <w:style w:type="character" w:styleId="spanjoblocation" w:customStyle="1">
    <w:name w:val="span_joblocation"/>
    <w:basedOn w:val="span"/>
    <w:rPr>
      <w:b/>
      <w:bCs/>
      <w:sz w:val="24"/>
      <w:szCs w:val="24"/>
      <w:bdr w:val="none" w:color="auto" w:sz="0" w:space="0"/>
    </w:rPr>
  </w:style>
  <w:style w:type="paragraph" w:styleId="ulli" w:customStyle="1">
    <w:name w:val="ul_li"/>
    <w:basedOn w:val="Normal"/>
  </w:style>
  <w:style w:type="table" w:styleId="divdocumenttable" w:customStyle="1">
    <w:name w:val="div_document_table"/>
    <w:basedOn w:val="TableNormal"/>
    <w:tblPr/>
  </w:style>
  <w:style w:type="character" w:styleId="spandegree" w:customStyle="1">
    <w:name w:val="span_degree"/>
    <w:basedOn w:val="span"/>
    <w:rPr>
      <w:b/>
      <w:bCs/>
      <w:sz w:val="24"/>
      <w:szCs w:val="24"/>
      <w:bdr w:val="none" w:color="auto" w:sz="0" w:space="0"/>
    </w:rPr>
  </w:style>
  <w:style w:type="character" w:styleId="spanprogramline" w:customStyle="1">
    <w:name w:val="span_programline"/>
    <w:basedOn w:val="span"/>
    <w:rPr>
      <w:b/>
      <w:bCs/>
      <w:sz w:val="24"/>
      <w:szCs w:val="24"/>
      <w:bdr w:val="none" w:color="auto" w:sz="0" w:space="0"/>
    </w:rPr>
  </w:style>
  <w:style w:type="paragraph" w:styleId="li" w:customStyle="1">
    <w:name w:val="li"/>
    <w:basedOn w:val="Normal"/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/>
      <w:color w:val="4F81BD"/>
    </w:rPr>
  </w:style>
  <w:style w:type="paragraph" w:styleId="Header">
    <w:name w:val="header"/>
    <w:basedOn w:val="Normal"/>
    <w:link w:val="HeaderChar"/>
    <w:uiPriority w:val="99"/>
    <w:unhideWhenUsed/>
    <w:rsid w:val="0043066D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3066D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066D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3066D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075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755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714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Sunday Ipadeola</dc:title>
  <dc:creator>Emmanuel Joshua</dc:creator>
  <lastModifiedBy>Emumaro Emmanuel Joshua</lastModifiedBy>
  <revision>60</revision>
  <dcterms:created xsi:type="dcterms:W3CDTF">2025-01-02T11:52:00.0000000Z</dcterms:created>
  <dcterms:modified xsi:type="dcterms:W3CDTF">2025-10-04T14:02:32.3218854Z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1eab5ddf-9692-4626-99d1-3eba951ece9b</vt:lpwstr>
  </property>
  <property fmtid="{D5CDD505-2E9C-101B-9397-08002B2CF9AE}" pid="3" name="x1ye=0">
    <vt:lpwstr>4F4AAB+LCAAAAAAABAAcm8V260oUBT9IAzENxcxozcTMrK9/uW/oLCeWuk/vXSWvICgv4jyM0wiNQRAhiiyCwjQloAhKkyICC1WOp66/ZvpCCLCx6CR4ar5zBQm+g1Q5q0t6t0Xyu+Jrjn5WRIoTwpvJ42KK3i7oqCkKQ13kdeBVPowJc2JZQ7aQEO719NY+xeVyWCFpc+dtU5TjM9nnQXYUBUW/zZc8fdjnKUBpn7drrZLoRphdxD9+CTBhjUv</vt:lpwstr>
  </property>
  <property fmtid="{D5CDD505-2E9C-101B-9397-08002B2CF9AE}" pid="4" name="x1ye=1">
    <vt:lpwstr>W8TzTg3TS1sLYP7CRiIZFJGK5DTBHZ6lSNExrwV+jClCamEUnsloAx1CoXCycJCDmQDBOzlW305HYTdlyjPRmsocW8yKLFU8n4ELNjhuFyzSBx5j2o/mWMpWm/R1mWeOPN8LtmFiWJ2KfN7EelhpbANqD9m2Lqz1ivu0OtRg/7iQpHLhtwL6KBZKfV+13lXXpZVTG+Exq/zmBsUpHYEWPfmzVXzS3eoUZOGJQmP/Ro/ixPsuBLxjkX2UJbBW7jD</vt:lpwstr>
  </property>
  <property fmtid="{D5CDD505-2E9C-101B-9397-08002B2CF9AE}" pid="5" name="x1ye=10">
    <vt:lpwstr>YewVnPpQYLJhFSm7wH/DodyV9+P45E7Wue2JC/CyzKhnPqkPi+0xD8GHWgpsLAN9uNhsO6Y1dqABssKX+v53h1OrYXn13/Sgs6U9vzVaAdVMDuEePqISKySFn77C9oBIFPDTm0hJJI9/mJtZtoeRn3eAYjUiL6eylZK0Z1MQUnymNFjrazqt1TqbLW6n70N0AouxD6sKCknmXsZyW6WA0Pimav3pnyYuqEdAJ972s5GNyKnFqh0tBaQyJ5vcE7C</vt:lpwstr>
  </property>
  <property fmtid="{D5CDD505-2E9C-101B-9397-08002B2CF9AE}" pid="6" name="x1ye=11">
    <vt:lpwstr>vr9bT2KBaU+bxlSABEWZH160lcf3+aDWV5WmP03Bq7U/mIQyB6E0DhkGZgBTgKT+INZisL087nHBMQJIAj9wK/ul8dteJXgjokBNZauHeKz14UDzp5k5T57u6iDVg1HCPTTTI41u8oIRn9Mgow+MO44qOxU5TUrEZ8nxW6BpsXR08/XcxKAPyabcklNqsI6e8Z7foz341SvuIamf+TkKHs7qVDgbZJzM5lhEN3+LIeym4+EdqN73lRcwo2987Jq</vt:lpwstr>
  </property>
  <property fmtid="{D5CDD505-2E9C-101B-9397-08002B2CF9AE}" pid="7" name="x1ye=12">
    <vt:lpwstr>+hQSxUdppSOzNkbTQELwJ+m9Mr50EREWk5m0RmnKREEpdjIE0ZEIKKG88EfNLdHtd7g4m90s0M9xKUi+ABdAMfWqu26bwNwHp/gEmk9lyZ8tZkpQzoTahEBr7xUzuj4QIzcXxGbXZr3blFqFvvLM2jCioa6Cyu6xvLmbjHS1pKFxo0hfE1v0jnhtKhbVIsRHXtxBu/E5y5qLXz0z+z6ukKwJ/mzk9yOw5QVliX4jtIzrL7TfFFFx4kcMRt935fS</vt:lpwstr>
  </property>
  <property fmtid="{D5CDD505-2E9C-101B-9397-08002B2CF9AE}" pid="8" name="x1ye=13">
    <vt:lpwstr>30HT9194UG5yA/WsvKA+pmscMe3m4zXhr6FbIY1MqnPvi8HVecZZ58W99xk0oGhM3DwoaPwbfmpZZIayksDus7tmhybIzaRgxN63iwjGoDu1jiZUvsArAThfaOAg4Sf+PrteAtNcWtPIZt+TkvN2MGn7ibPa1yFYLUi/YU8SE/dIej6TXnqcTwgxWqpZhFv1EiOWAvzmLuc7PewtHB5vvTNxJoerFmj3OGzGI7jGSNuscJhCAhMAOemB+VpNp2l</vt:lpwstr>
  </property>
  <property fmtid="{D5CDD505-2E9C-101B-9397-08002B2CF9AE}" pid="9" name="x1ye=14">
    <vt:lpwstr>rYOjcRCBjFuKA+2S8ZgernWLSn1/WZjpHmwDKYOH3FSgfTmK9y+isEiJAgbfwDMWiJdwhPT284c4/AlkeTaXgLCDh0tKRI/8GX+T2vtUFvzEP+O7tCV4NxAc/hqBvmbqzTX5TGfBV7i8Ss5D2F6k6k0+7kIAnP+ej+iAKAIkVCS8N2LlFdS7C2y27JiMwAxWP7Gwh2dab8j+lVpIrf/GOge+sReEPs805xx+bwkRTxLlotKmgKOpbqtZ0qkkncA</vt:lpwstr>
  </property>
  <property fmtid="{D5CDD505-2E9C-101B-9397-08002B2CF9AE}" pid="10" name="x1ye=15">
    <vt:lpwstr>tDhnIG936LBWDNfEidcE37hL/U5KEFnhVSXubtq/GoXZvmHgQDxzLQJGU6Cz9jX6Kh1C/i7dBB/E1XCNnKbL81FL1MQ8t1x5HFuhZP1BNc6keHcOLmWF97QOo0R/KhFtTpgC+1JcI0PMoE28cMl/z0m+SHXW6OoKYRqpvzxrh0NUsHGVjUcst2eBmXZ5PehAA+/W1ABfKGl7VRXojJlg+uwYXvCsQOPDsDNuENM8xdEQEPDmT4NhLBr6dA405Na</vt:lpwstr>
  </property>
  <property fmtid="{D5CDD505-2E9C-101B-9397-08002B2CF9AE}" pid="11" name="x1ye=16">
    <vt:lpwstr>TjP+cQEIvKfQtc5zxKnupzqaBdndBoDGrtNbagRVf35cfJkSM9xPeczI9N1NVcfyiDRATTqq4X/PjAOIt9W6PsNaC6dCyAhCVkFnmT42JfqAlVaHXclzkrqC2GxXcaaY+IbIUpTMlXB5eTUm34mTUNw/1t3KBxJxCDTaL/CCUVIo2eNgfHitDH3EMIVvzOYPBf8yhx+i86ODRAM/iPwjCYGKQy7m50v1otFR8aVikv6SFeI+Lt2Ymb2SKpaBaPR</vt:lpwstr>
  </property>
  <property fmtid="{D5CDD505-2E9C-101B-9397-08002B2CF9AE}" pid="12" name="x1ye=17">
    <vt:lpwstr>Vg0N4PqFtY8LYb3d3fg1GHAsqIc3Pi7s9GFpoOW8Ze+ZhyhIWzB0TUwDT8kNOEp6wx9pSwcXRSlSLk8kzJoewocPHslkZWA890C8tJa6smQ3+MsM+IWuFqQaZcRf/jpIoaNvRKdl1vl3OFkMqp3JYXuk/sZ6xKJXeiXxD4xAMVXMvQE8j5O12kYGaXX/irvLbgzQOX+TJDXNBYdHdWSfpzSRFY1DZ/N46B+ReLA4eXhVAC5Esp2g63biD4JCRDJ</vt:lpwstr>
  </property>
  <property fmtid="{D5CDD505-2E9C-101B-9397-08002B2CF9AE}" pid="13" name="x1ye=18">
    <vt:lpwstr>KtCMTZUjeO7XJw8v1bV2m/baJahjYQ8Ui1sV/xF6DeVuVHJWtz04w1NzvM7CD3HO4pblZUwI6DOmqLgja+jvuTcvaC5OCv07W3uJ2U70E/MM0RDCfsnfhpJr02KmowULpXES8dkvhunVHnEGharJgqANAS/a+NKVoUtMPc8CqWe9YsGHpW0H1tm9L8SSS+4Gm3OSalvIfUSEPYh1jGdKleElks4vBOrU/Std+VxQ9F7Ppw24X8F4sXKLb/0gGia</vt:lpwstr>
  </property>
  <property fmtid="{D5CDD505-2E9C-101B-9397-08002B2CF9AE}" pid="14" name="x1ye=19">
    <vt:lpwstr>NOOBcAzCcEaoGaJJcIVeS+XhnyOCCPcH3gZB41wdTa9mKxjcJ5WQvetjntdZC8eET0wbcYCfpCIEi8zVeDOO7hhkUajdurEk2J1ankPf/2lMb+4IZPWyvnDXzJuL/MhswRypYz+NUleLWaFiCaRjeXH2j3vzz7ZGyonQAANRTdYHUb0JiZyrehzzIhIa0qM57s57zdQu2myKgethWFAIHTRRRfdFMtFIgsTaYod/GOWCh9vqtHhx+WxMaNP/cKc</vt:lpwstr>
  </property>
  <property fmtid="{D5CDD505-2E9C-101B-9397-08002B2CF9AE}" pid="15" name="x1ye=2">
    <vt:lpwstr>GXGsOy6CbZRtpnptrCtLmHrbdjF+nF5UpOkxoulP8d1vnaNkP7zYY401ZhT4/7yPnVH+mdREEMuOgS/qYSvyU3r1dKSgc4l6zef61jZfbtXcM5TcZxjHYDxDLcPkTc87giHDZqoLtP8PAYzGuuc8T7uillAuWigKpMaBRHB3dU5gGTM2pK5IcofF7afwXqZfvkzeKqXnTWc8c88+4HrDtDeJBuDKhOWxSUSI9OQW4e0Biu0tM3tKnQ8Q63Pzeqc</vt:lpwstr>
  </property>
  <property fmtid="{D5CDD505-2E9C-101B-9397-08002B2CF9AE}" pid="16" name="x1ye=20">
    <vt:lpwstr>wha0vJUACtqvHXH55wRnhnnljQxboJPo+vFL6jg+rkPBPk1fKER8eOdIdqf0bpK9QmQC33Kg1NrPqxZwq6ld1pDOPY2lVvtYQMG6OKKYTdFGigMCMvM1YcKm1a/++/slNv0+GLHtRqY4Q3BbGnDgxCVDUTRR2zgOnzmnh9Bgxqp1iuTD1kWT/jQMR+uYIH4IA5GvyyxfLcskhIyG7ikpnXysDv3JDPredcIle0Yz7lN1kuawYjlN6fWzqls39pr</vt:lpwstr>
  </property>
  <property fmtid="{D5CDD505-2E9C-101B-9397-08002B2CF9AE}" pid="17" name="x1ye=21">
    <vt:lpwstr>I1PTLR+KPlNfn9ABcbRd1/SZEGIgceep12yoEPeS7VuEY7ywbxXtRp3wBnEaLoKZDKhLkLxNz8PlM/+80Ixd1068OnTg5eM7sDCHDSNp0l/fOggy7iQ1zFsj0FXDvEoM91FU1CXh9fBpdSE5r38fNm8N1pBfcGcAfK0JV3gpAlVXgGYo/9fu7sibWQX3iBguEzilo/bWDg4aeURhlpN5d2xqs6OFaBpp4neql4l9zGVn5HBCqbEt0PepzblTe5r</vt:lpwstr>
  </property>
  <property fmtid="{D5CDD505-2E9C-101B-9397-08002B2CF9AE}" pid="18" name="x1ye=22">
    <vt:lpwstr>k8i3/x4CTjjPmhE05yrWPSfCIAUSks3uZbg3sBK9fpX7C0RbWnOSZwkiyybghdmIAeh/KwqvptjrEh2ApztQfRpECIBjFK31ykzLiOEIH3WKDdVelLM85RRiMf3TKDwphwHpZTE7zwXv9XKDg7uAjyGhBfpEWTktqf5L77Lh1ySDNCdXsTt+x0MJh0Zyp2KYj9yJhpFTGJiNYq/Z5ppDVoW/1aKUsI6hiLxmH5mB+yR2QvCNI6OPvCSPYRQ1MCx</vt:lpwstr>
  </property>
  <property fmtid="{D5CDD505-2E9C-101B-9397-08002B2CF9AE}" pid="19" name="x1ye=23">
    <vt:lpwstr>0o3qRzejEsxJqXzNLoFCTnceGyFBbVq8w6oUXz05pWQu7/MwUCC1ACyUsQX5gjbZalr9j1820FQT6AUkRh/4TyN6S+1PNJ9ctJyEgfVeyPI7Hv0DxKU/7SyaAw/PQ7QJuT3E8kOSZ7akZRBz7D5qenM8xp6UXOPgYOTBvuSulVWUUH412wob1/ss2nuk8QRdH89Lls1foypY5ksQNy/+Di3nOc6xpSDUTtVM+G0t7yZ0FFMPU6Qawcknc0UX66e</vt:lpwstr>
  </property>
  <property fmtid="{D5CDD505-2E9C-101B-9397-08002B2CF9AE}" pid="20" name="x1ye=24">
    <vt:lpwstr>PqTft3LL0I5X+o+q//gP2wIkhH89CLKLcgHgXa0E7eW0QKwf5z2sk8GlcFRsqmFE/SKXOMnCFICugmHWWdVmACFXfN74arbjjZWCLsgEd3XJAVpEMg7ghiid6g04NqMYAVIbQJMteRf5nwTpVkzt+ko4nP7zJtJPjpg1ApogazuO/l6qLbd3/XlPSIGLyo9/GmApC5kNbhZNIIllqYrzs0AFeQ1r3BTxW3MRbqMYh8bqZZCtidRN9WKUQfCi5Cq</vt:lpwstr>
  </property>
  <property fmtid="{D5CDD505-2E9C-101B-9397-08002B2CF9AE}" pid="21" name="x1ye=25">
    <vt:lpwstr>g70c3iFnP3zKDKgCuzfiG2exXT4C+Y41BBdzdqwy9MG3V7b8PWIQUtH+j80RjZLOkuStoOFRsMU3J/KfKXRylhcSvDF0UG+2w5q+Yy9WwRKWfHtVXToF4FRxwD0VaLGsfjz/atLsx6LPpyuV1FXRdOyye1tGlfKuYg00kB8/oYcz5tUaF6jbvr6pFg16nI15sRCMYKOaPUoCWYhc9+YfmfyqIfMofbP+plv+b5GORm05LEYIyuJ4j6bLaIkFLrE</vt:lpwstr>
  </property>
  <property fmtid="{D5CDD505-2E9C-101B-9397-08002B2CF9AE}" pid="22" name="x1ye=26">
    <vt:lpwstr>Ns0QCsSVBafy5Lz261RAudZTNFejLsjGSE8AtB/yblo6AeOmjDYI7teJEIsCLJHfWushE8CdOciDXmj477FN3DqJkoMi5jk6XRZc+Hmt1X+CiLtrMmZNb0HutnfIOVv85weks3WoYyYsZiJabc5rxnuBl9ME73FporAzYn/uT6r8itSHUPsJlBW/JO6wP4dWjGuYNn0y2deTJjvAR6KK6ov7rG3l3Z1DTrziXixe/eELRivjNef7wDx+JRNDjiK</vt:lpwstr>
  </property>
  <property fmtid="{D5CDD505-2E9C-101B-9397-08002B2CF9AE}" pid="23" name="x1ye=27">
    <vt:lpwstr>20luiVWq3IjQXwP8xDp0f8eXP42rkw+3BqYNhatMJl5pIy8J/ugipfmCen5P+0Hz+vIqYuVjM3EYCSAZIMk8jrOz06ey3cEmoQpoCqeKM2p5+obSirTIbJ9oc1iclgxHDFjuVvj3ddT2oAzswnBEDQ1SLKvrI32BFla0vV3L8635VghLHxmiEYCsJWMFjpulYuIPXtfzfghMpUlN+KVESYU4L8f3uNkeUdEA10FqhHpm/zZnk5+M8FGD/H5IUvg</vt:lpwstr>
  </property>
  <property fmtid="{D5CDD505-2E9C-101B-9397-08002B2CF9AE}" pid="24" name="x1ye=28">
    <vt:lpwstr>aXiccWchfFjHvQxJYHMGmsipQtMuLxG+KekCTb0mBLZ9vxvkSt668uLX4j86fN2GLwqwXawVFHsIsC7I/9scrf0SfNAaNaLoZS5OXflTivzOLbargx1B4/UvLjVx23rhFWTRd8pByDYHHsqoMu+IPwcvR/YxbbLfoIZ7VmT75X6zM3piNAHLkIBgpg6I/EHauL9n4XSxxB+/2IvT+P7yQVcodRBBLgcrWUpO/utm9r6zPttOgP+z7L8oUuljZPG</vt:lpwstr>
  </property>
  <property fmtid="{D5CDD505-2E9C-101B-9397-08002B2CF9AE}" pid="25" name="x1ye=29">
    <vt:lpwstr>ROGkX9OCRv/466ddbim3RO+YLaQ/XQ0CZ0H6clfPqK1JVvCUXiFclC7qfqOPqkgelBxD9zlLAOf7KcfNPAx3b2N9h0EvsaMJHyxTjgSRSZbKgbsVSiyIdQ9PDQkfu55n73/VLOOM8w9518QT5iQHJHQqLU/inTjfDeM2JIe4u72D0G/BnBjVj3sJ74u9EH1OayVi2LMiBYtCdFV4VpYXr77ziRbf8ndCemFIBjCu0hslh1tkpkCK9NFbYLTdjlF</vt:lpwstr>
  </property>
  <property fmtid="{D5CDD505-2E9C-101B-9397-08002B2CF9AE}" pid="26" name="x1ye=3">
    <vt:lpwstr>sZs2AS0eJ+V+tDVY5S5d/SwP+dpQwIm8A3NRLbdD+U5l41xbzkFWosjVfCqcToPGlzYT95F9GnuLn3eU5T3IjnkmXg9h2zJs5deBbAeQtwOrb+NIS4maIvMUfRg022VqE51kNzS31HobANmWGAYJFYincOrOKR2HMclnrYgRGSEJ9YugObwwJTdpDxF/jAnxsHSohvzzGiiFc+FyF74MNHzSJKAp5FJ7L5AFxusu3k+pC9OuxrdltM7nGh7W3uN</vt:lpwstr>
  </property>
  <property fmtid="{D5CDD505-2E9C-101B-9397-08002B2CF9AE}" pid="27" name="x1ye=30">
    <vt:lpwstr>vjqn+7u8EIN5fmaOHJIZq/8Jc59x0V7yvZK/NmxjhdnCDzFrcabgWa1Ytkvr3FLob9EnKAg989CoxKBiART3o/xgoksyjxl7G+xuvy/NLso7RwAQRj8kdxs0BIfJUlPSKqZHRjRPitmXj8SMUcFE/zNjA2Scwg7VDsXHDilA7TACvUEwRXeJy3hdFu2u3FMI8m0MW7ZXCsnwzvVgfVMnpA5U5kbgOre7ymfamDGy3IvfBDJ607HN8zr1+1B/78l</vt:lpwstr>
  </property>
  <property fmtid="{D5CDD505-2E9C-101B-9397-08002B2CF9AE}" pid="28" name="x1ye=31">
    <vt:lpwstr>6zGTpief8v4t1GIXOQ3P+YzDw6/DmA7Dfr5nEz/ikn4SAAfwZ+UjhoYOlfGD2Hxe7g+XJi9Gyih24eGuXZ7hajIuHsW3bDQ+FvIXp9nLJ1rCcUVSC9XdO+w6LgrObhNJF3Hbtiu/EKjlX4xBPij9kJh8IExrP0KQrqg2jG+GN/6HhGBR64DDroKCDC9/+BhrjVAtuadG8Apm5iJkeTQ5uHW+QIx1yD4kka4JYZV795r7DaZ1jaqb9wq8Ubd2yQh</vt:lpwstr>
  </property>
  <property fmtid="{D5CDD505-2E9C-101B-9397-08002B2CF9AE}" pid="29" name="x1ye=32">
    <vt:lpwstr>gFwEIxfjt9NuIst0mHVXoYdfeKxkPvx9+Hpr3wr2JF/n1YOujklGMqYuGkJcNC5r9Mf9LV0IMqvcTtLMpcv23iCoAxRIZt5ozZv9R/ZvcuZgyhXDoc6OKGoPL2t6THKuVcxF/pJYxFXyKy73d67a7JvDTR58qQI9pyAd7x4xnZSskCjfbwEG6++GII6J/BBBCDLKCObTFg7pl7+NQfbbwidfPdfF5PRgGTdi3v9yynex5m7nC4f7QojZy/KGSxk</vt:lpwstr>
  </property>
  <property fmtid="{D5CDD505-2E9C-101B-9397-08002B2CF9AE}" pid="30" name="x1ye=33">
    <vt:lpwstr>a6hrryCp+5kSWeUDLn+n6y7KxE81Rsnz+gXJOIWFHtaiow8bg/1m7+Rh1y4Ul9heS256U5/0HfT3ZlgunHPwbxaBKaYIRNg0hjdfNZ/weumehT7PXMlOSXKp3D1XKvSoiAhtPNEFqanctkZBhMmvDg3dm6dn1GQJF8D+mTHO9etoefmTzsBM7/NNh4FUx24RCmxkSIBWQENX4cQJr2tl76CesUQEe42G/m1VdJJAaH9TXmoNLO/+MYp+FEiD+rf</vt:lpwstr>
  </property>
  <property fmtid="{D5CDD505-2E9C-101B-9397-08002B2CF9AE}" pid="31" name="x1ye=34">
    <vt:lpwstr>2MjLC5GjNVYADS0WlAfSOIYeFRwT8sZccRZ5Nuue2F4y3j8xznd2DBEoRIJ+WQ8Yug2ht5AKe4Td0KSmq8+Ze+YjalnQQ4Kq9LSbyAL6ZTE0q7nMNOxcJXon0UG0FJxN7uaEtfNIuy7dR2TWd3ULWWFWzMYWZX0sMhwSA9kPmz3ZMZOnV/GX+HKZXjjIi/At9yshdLKrAaGg9+Ah/fmL1WfdCbDxgh8d2LhpD6658Vnh1M7hxY49d9lvHsC7Duz</vt:lpwstr>
  </property>
  <property fmtid="{D5CDD505-2E9C-101B-9397-08002B2CF9AE}" pid="32" name="x1ye=35">
    <vt:lpwstr>P4mhfc07CAAJqgayr2f29K5P5eVxlttNogd6z/ahFA3wm6oK1IIth5p9o5GHYbhzxwCuVedmPKQT5ox8gYt6Ldzd9OcZhd7B3M75g1qQcfGqr/WkdtZz1Tht7ZTURR90/0mj/Bq/jwB/R9TxwM+ZQ6asKWagyr3Qqqq+mhP2CwgPshukCxZG+yXDRqiRheO36VPRRcGgA+vccSeY0P7e5aGblNeEymdsDKzTDRBnupd/Gvuafz2YeTXanTfAO83</vt:lpwstr>
  </property>
  <property fmtid="{D5CDD505-2E9C-101B-9397-08002B2CF9AE}" pid="33" name="x1ye=36">
    <vt:lpwstr>r7BpI5+Cvi61vU52Q/g6OOH1UdfnWOHRfszRro5tMJkZkO3nlJJ0jzMpWHZTRQLhp7uc3QHHpThYjr49inkm/WGyPFFdVZRlGaulv9/rkmm6VB6ysmYIxaZSxrsG9zVqNDufRviUdqtE1EPd2Dnw8hj3ZMmivN1B0fr2mN/Bkc7ye4jzJ0vTjazDvaoew/8QgYvJmJ837WQcYECzX0VVh+sO+bFR0J+k7Lh53N6IdFz0SorB+gXFGn+NX43MA2W</vt:lpwstr>
  </property>
  <property fmtid="{D5CDD505-2E9C-101B-9397-08002B2CF9AE}" pid="34" name="x1ye=37">
    <vt:lpwstr>YOLP2GjuSx1Mg6s3lJePMmQtpwWOXPkSNGOP8X1jC4hEFy6TxQyMqKX8GTds/ykZUoENb03byE/9pxdzFpnloZ6cB2iWSoHggzOEpHxYYFsmrIAgBxF9ljQS3Y9dZgt8nKTgn0OKTWOfnuBx5b6bHZ0Ridl2G30VL4JOt4AJH6xBN7cEeKJBJardpd2wfkTs/oYByZkXAzYEA9YhTqsXoTq+WMc3l8MAQg3Ab+iXZ2afdI5+5L5/bgu2rX0TM7G</vt:lpwstr>
  </property>
  <property fmtid="{D5CDD505-2E9C-101B-9397-08002B2CF9AE}" pid="35" name="x1ye=38">
    <vt:lpwstr>JtwXHScdqPjWGGeEBWiId7c08U3A1Wq3gGEOq+4XVkUpwBBBikH2L62FxAerdF4phr9qQ5U82bSlg9APcMgRISpmN6depGDT9zSB/MyCaeDdzk12jOTiIfdxeQ/TWc98cQ1vyXDfSex87wm8ohcMnBT6SoegXLR8+O9JDfyY+UncnBe0qhaFXqa5Yks/sIKbByTvr0fI2vRmS6HKaXObGIiWPhLlRrDD2eAixkcW+hnGiUuKiU9B5kr31HdMdZS</vt:lpwstr>
  </property>
  <property fmtid="{D5CDD505-2E9C-101B-9397-08002B2CF9AE}" pid="36" name="x1ye=39">
    <vt:lpwstr>UljvZ/ZTnzrmlnQ7BWsEBpsA9h0fs4eY8l7ZGPVTGDvyKG5JS8BYJ6myKV5fr/8b9AYkuZnAYHDVwc8o0QP0U2iJqqTkT4bl/DB6KFmLyUBAXaJbgx799FAO5RPQg4lDzu784LovLC3tXzspJtceu2VkxNOC5CTIjtsl+fBvL6l2GMd4A+qEJv8DFfgi1CQLsazWF/F+WKEB0keS5qS3b1JbeFyrxul1v5B64jS1QkcxaaXZAl2P5tbTzq1MxqB</vt:lpwstr>
  </property>
  <property fmtid="{D5CDD505-2E9C-101B-9397-08002B2CF9AE}" pid="37" name="x1ye=4">
    <vt:lpwstr>pPtNzviyJvKVWY7zb2QilFFO9/g1vuoAGD49LiIis2J+7wVSHVpD2+gbZDN+a6rAXAqQfDSTa4sVRFPF38bWv2kDYsaL0nEMI6Ieuj17DWIPwC32qBarYP1yRBmwAvr8NLiyrOWjSiBfgNOnrrQe4HaenbS9G7WdA7Mzm4b3C9apugOv6xg3Vb0tvD5st7/p4sg2togSb6gB38C+ziTb1gT12frK3jRhWueWAXeA5dNUMM64F4K5soUHQA0CL4m</vt:lpwstr>
  </property>
  <property fmtid="{D5CDD505-2E9C-101B-9397-08002B2CF9AE}" pid="38" name="x1ye=40">
    <vt:lpwstr>1ywucWD06R/M4WTwOa9T83EftZR6x5e1T3HMiMH7cip/kWn4SUS4ySayQzjCWFjC/Wmg880zreUV7mHgxU3E4XFq1s/zqO1sE4xv+Ad3Oa9PwraJkdz/TTOIzMFngq3u3FmJ1ANQ4rHYxxyB7V6Iv0s2Yvz7qLK4/BDqShTF89XM+zYvviFXe3XNqJUJ338NWe9WK3h8fNZvzvJN8ReFMygj6MQ3V9oLYlo5mQt4aqsHGb5LLanxiiZ2XqHdCE2</vt:lpwstr>
  </property>
  <property fmtid="{D5CDD505-2E9C-101B-9397-08002B2CF9AE}" pid="39" name="x1ye=41">
    <vt:lpwstr>hMh67CxCa6IQVaxQrlkZYjytqssVl0Jp28f5X2Ji8/uC/VS5sPqB8DhqLt8ZBNzoDkYWXWs3lHo0vEmWffT+Uq7hQOSQAyyR84sRCQcS/Mtg7ue4o1k1DbVJzwzauQb07WdbB5jepaST789fvLs78+wYKL5c/MlqEfMsbWubk0Yy7eb/QlJsbCeRTnSGmXrRhhUBocBSKCGdxmt189XkO4CI33etYvRdHRM3b11Us8JP9wBHnsK2kHpZxVaej84</vt:lpwstr>
  </property>
  <property fmtid="{D5CDD505-2E9C-101B-9397-08002B2CF9AE}" pid="40" name="x1ye=42">
    <vt:lpwstr>nmXar6I4csTIEHpIvxAvXj58GNU3wOjBCGvue30J8PqCPOJWRnIohrUk9v1ieFe3N08naW9zlWDaf21/5DHPqLraHdFTeS9Pc6SvIwak/xMeoPur2rKhKwtxg7H0uuuJJSAyNEhwSy2noE8LEuUipjUX+oEa9nqhJUEwHJQEf19A73J6x2IjZPtPw+xwlV/uvxP4J6QDSj0o8BA8ul8rTNRlLTaHdfOsDUVW6CxUz97sGRcA3IYyPRMXnPF0Vbz</vt:lpwstr>
  </property>
  <property fmtid="{D5CDD505-2E9C-101B-9397-08002B2CF9AE}" pid="41" name="x1ye=43">
    <vt:lpwstr>RhM+qq70qc4mXxAeZmnptZ94oKhPRTOoTxal3J6wYatibLjAyP22xlhlzMcXvPWuw0ofHmQ0sqUiDWZ7FuZtFpG8SWcamSJYCChJBFWzB/DuqUxXYaBc5QkiBqLwZCkEAXa3fwZZpN7fMjI7vMJskeDhgjbKP6NkWka/L4WtgkhVisYfA7nUz3Ef9Hcj7UHoUK7CrvIu4/oqF4FdYby+pFOz7x/45lEmnuTBFDZg6xrcsIDs5oNDbINRC2DdlUJ</vt:lpwstr>
  </property>
  <property fmtid="{D5CDD505-2E9C-101B-9397-08002B2CF9AE}" pid="42" name="x1ye=44">
    <vt:lpwstr>cYSQrSXLBpFy6OvNasXsUKKhkgrKihC0VsYw+TdE2w4aqM39RvFPZZYMPpljdFykC96lnovEK0fdJOqA6ubRLWC4lSP5u70W+7NX3SVg2zloMcr3Gr+Bv4OSAQo8r+u5MhdI9mvcYV+aOI5YIYb1yXMmSdxxmu5EvLG/cNDqHqWiTckWMwja09mg0pfCoPoBcSzQjqhxG9/vsbyM+1L78EmWSqh8VtMEXNkISvISF3FH+uTC64FK5SPnDAJZGBI</vt:lpwstr>
  </property>
  <property fmtid="{D5CDD505-2E9C-101B-9397-08002B2CF9AE}" pid="43" name="x1ye=45">
    <vt:lpwstr>1Hspwn53Ed/oY7GWH8ms9mt9T8RX7W6/TacmQH2GJzb93hMebpLoOCWrl1jkURstCm4QmEBHlc6PQZ/e3o4PgGyaYf9q/89vSK+ZFdkVFSRHwnan1E09Hf6n1I/xOUB+1lnVj5OTMfhmxsw3Tq36TvOVwahijNW41mR23Sf7lKak3Ts8X2wP+lJON21709MiEYUsvdfR7VKLOAxx0SFJgtLKTAtpMmyjYuQ4nZ3w2cDj9VBTM6GjsW/h1HYb7C+</vt:lpwstr>
  </property>
  <property fmtid="{D5CDD505-2E9C-101B-9397-08002B2CF9AE}" pid="44" name="x1ye=46">
    <vt:lpwstr>rdYdEdED5nY9PG4ezXNzuYAfiPe4OE7UJKg9x5qbsEcKlUOUDVVCDcHZGPLFtppUFRklGzZcL+HfTtH+2knJJ1JoJfHJRU0O8MNxuPjb7ya9xBr0frAOxZz0mH7+NA/1zdBsC2SQY+IDfPD/SG78fJcFBVEMbLuF8HalYWsV9u75b1+xufydKdXzgZ9k1VbcZQeLmWS2xAjWTC/s0/v6dq0tCQZ06YvfleXOeOsezeDa6aYguJldE4VzUw1/I+K</vt:lpwstr>
  </property>
  <property fmtid="{D5CDD505-2E9C-101B-9397-08002B2CF9AE}" pid="45" name="x1ye=47">
    <vt:lpwstr>qa1xpbCI18O5VXqC7Za9rj4Z0qIUJ6d2rOekgdpIT+6iv7RYS4UFti2N/6T0GuCAGACIfFv0nM/yCjf9B1nN0OyT0cC57d3D2BhOsIl3yEkbYIie+sE6CxxgZHGvfLICpyOZblzqiXpFEN70fgbmmn0aSe+X6BPNM5ZO4h9DMWZ8ZF80rF1V/qmLeVYwVLirqOyS52HwJxgSsPWa5NXfrTp0M2f+0e4nJjxVpn6uwWF8IOYqdrQUWifqVNnWO79</vt:lpwstr>
  </property>
  <property fmtid="{D5CDD505-2E9C-101B-9397-08002B2CF9AE}" pid="46" name="x1ye=48">
    <vt:lpwstr>cZEGxn85I4PlHyPfx+Oq4DhoCx+hfz6og/zQZe0Ld9tGjYS8ao/qjvqXief05/kB0oAUrvj59yWHQOusZTz1OJpI38aKiRpnwa+PIkvQwn3ozu2sskMMkF2mH7qqJvJ8p7W/eyIDaO1oQATGNrelL1f6tOdfuVLKL2Kq6Y52JUkZB9tOapUuCV7vNnl0evJ2IW3E0X/FAUpA/1BqsEcx9K8vGdZhVC5R/U7aYi51lJ8HbjoPeq2ZYDtIuWpwcRH</vt:lpwstr>
  </property>
  <property fmtid="{D5CDD505-2E9C-101B-9397-08002B2CF9AE}" pid="47" name="x1ye=49">
    <vt:lpwstr>rpV90rDVFjg/nCWAectPHWAb5mcUuJe1ZXioxxI3/qm+av7w9qRqxPRhh8Hjkmr+Jn8zjazXYBifai+dPvv3nhazEbX9gtWP3HVhBVrdH9KZQB4XcSN+ZH1lnsqdyAtHH/YWwNWP1TIfbpt+UoRN9TFzayb+BJxuR9JOV/Zf4sU5bcjWwsd5UZM4u7/DEv7Ubk0HHi+4wsDsPw92G8r81iQw4scW/IxNGA6Ric4bNkspZoZfWUFUHPj0Q27kzvL</vt:lpwstr>
  </property>
  <property fmtid="{D5CDD505-2E9C-101B-9397-08002B2CF9AE}" pid="48" name="x1ye=5">
    <vt:lpwstr>fZ8gdjtnAzuCpKArDL9bc2fBgoIGvE+SK+eHyl8gjW8JsPQPhejNBtBfgkvbZJfJHMyPTMMwBNiqdJ2rL3IyKFZ1Gw6Nlq/VW/4iec2txE7g0DJisnuhNgTIxLOA7z7eFhOALl600x8zrDOXdEDVO+Or22Z6dne+njF+CiLYS65qFFQys8llhRmb2BNNfDwNLCgjsyIngCvjwVhzckLunjs3Ghf7cGALV+0oeBsr/boSlhm36rKEiUDtXNNMV/o</vt:lpwstr>
  </property>
  <property fmtid="{D5CDD505-2E9C-101B-9397-08002B2CF9AE}" pid="49" name="x1ye=50">
    <vt:lpwstr>Dy388eaJDJf6mT/51xr9LGRnQ3tU8GSrxuISEfVtggUCIsnhZLvrQ+xRZtPRH5bdEybZPWovZ9Td2yMAbqv88A/HQCM/P9Y8dFX7BPDZEYkPRNyavsaVuELtCPmTnR8DP/nN4/jEfPt4QHLzOz7eoMNTnKPzH9uZX/WCFp81I2Mf5f1iYgid2J3J1a86qN1GDdFoG3Z4VqNJnp3IgJ13+TTP1i8A/3vbRN4YGNNtIQavISj7CXe6zhNsElc2u7k</vt:lpwstr>
  </property>
  <property fmtid="{D5CDD505-2E9C-101B-9397-08002B2CF9AE}" pid="50" name="x1ye=51">
    <vt:lpwstr>1CIhYTg2E9Ydj4JauHibuG9QL9qr2q2bOSgpQRi0sXhC1QzzjAFf5TRy2VavgC5D1GfJd3MfPcPbWqxkYjvvdLgSB7jr40Dzza1x72tqSbq61/euexfRkg3+Kt+2Fh8nylV2/fulP37Onu2/oK9a9Lijb9f6f2l5yWmdi+sbWqlhZVS6RFrguIQ8N+IKnywzM0OBTLTmCrqzLsbTuLPUlCG86wsQNItqZnFIyJgkYncgTh9TsvVuxbujPRL2n0s</vt:lpwstr>
  </property>
  <property fmtid="{D5CDD505-2E9C-101B-9397-08002B2CF9AE}" pid="51" name="x1ye=52">
    <vt:lpwstr>NnWx3lThbWIgXPja6+cQzgx/pGjao/Osw6M/mGbCgcl8PUZ38Jczlxf+2R4VT388oR2V4vjCCFNFOwkTovsOItcpkFmb8GeFoCAVk8O/VG00HG537WTCp9NZVHz0PyUXCG3bGJAG+tZnm/1YXYm0tvxol4pG0SKanYySqTyhl7yICvamRTxBS6tMkLX7fhZhdzqaiuQPMdS1qTqo7wXkyE3NUJzNIsdZhukb2PC+j+0ut/JuEGUy751qr37jedq</vt:lpwstr>
  </property>
  <property fmtid="{D5CDD505-2E9C-101B-9397-08002B2CF9AE}" pid="52" name="x1ye=53">
    <vt:lpwstr>CcuOFTO3ejjgneMoqJN7EiVgN8LklUHMiNLIBco0KCm4FSfUpITLhTzEnhA38tRlNyUH7oaIHrbR2LH7TC/dNQEfvIc2b0yh84GVRtQzYbgKcTfnMnBl6aOLuf3q5623F5GFX7XNFDezL3brj4IOjoTn9a1xvkP2k9pYS9jrGeT+/LydDF8c+S/dRH6QEgWp1V53GqJK0/EhPaHgYHxcGj4LDaDGx1COnsrLBGWzC310AJOYnmrixQw40ignznm</vt:lpwstr>
  </property>
  <property fmtid="{D5CDD505-2E9C-101B-9397-08002B2CF9AE}" pid="53" name="x1ye=54">
    <vt:lpwstr>C1P4vYi0SayUiIBAJeATYQ/RqUiQDl1fZTASVHfonKMh2LXae+Ipw/QucYnk3L4M80TzVhcTyTEwH4rnCCJgXOvrecY2P4ODnsmLELyfEgJwok2kv0mHvP/fx0QiP91ejQ0h08MQnxZLIemnf1RQt1HtoyXzAPeQZvDiPnhb8OSmuw+YylC2UL4u85tGqtiyCgVq3k08SIitD0BwfKmn3ML2a+SOhoEVmLGX7biDGJJqz/Dn6E+jrFlXuggSWuZ</vt:lpwstr>
  </property>
  <property fmtid="{D5CDD505-2E9C-101B-9397-08002B2CF9AE}" pid="54" name="x1ye=55">
    <vt:lpwstr>kJ7qJbomWgKoOP51V3Qsj/mzlgD+/5+MuwnI1etlJQuWtXjITJQWIyXePZqSd4MLsRItPxl89c2uP1HT53gYlm+uGiSmU+uR9x3QCx81cKakQA5GK+cGOjq893xkbVHR+sc0s3weKDcT6uhcBab9d6FFjfbIyKqmoE8Tn867BWc/NYOJ+BATfyeOCy2RQdB2naEBMA6Q8Rz6RtvSnkM3nAf1XLEiBamkMqbOs8vtHNTmJ3zPxFrYc3/nOWOcYks</vt:lpwstr>
  </property>
  <property fmtid="{D5CDD505-2E9C-101B-9397-08002B2CF9AE}" pid="55" name="x1ye=56">
    <vt:lpwstr>YZbLWNGYcKGES80Cduu1FX6Z29H/sidylrSvnsoEpxcpqSMNYpy7EcVd1/fLXk8+tsTtXEsZ2QpITZzzKf98JuoTnTt4U+8SYV2DwWKJOa3edHGhRsV4dties2YdndwS0R9KIR/iRrbYbPriz1RHO2aIiVkVfJrV/jEgpE6+4ZV9vgE+3UFzMDOdLMkgYLNwnF69k2xHp4ZQZ5MKo5oNBhH18rc4WX7W+t21QYauj7QZvWKex6jNIJljvpTCYDx</vt:lpwstr>
  </property>
  <property fmtid="{D5CDD505-2E9C-101B-9397-08002B2CF9AE}" pid="56" name="x1ye=57">
    <vt:lpwstr>S9WXpGCDnaBqS4G101HlfJUt8pGZJ1Coi3/4rOhg8ejPWmhoxomsOVwLkomoCDP0Dlw9+uqBP8dfTuSqImItpUDRcfqEhHUeUgBj/RweLd2C2avYaUg3hvo0OamVNH9d+h3eIIyrh/pzLz34fTOqdgrxQvxi3bql1OFvh9e/dcrRXpbt21N4XY+cGaB/ZMc9gcKVYNA1c3UlRdqHQ36iJicMp/vpyff78wQLxHhz8+Si72pGXSpOLRuXKAoEiby</vt:lpwstr>
  </property>
  <property fmtid="{D5CDD505-2E9C-101B-9397-08002B2CF9AE}" pid="57" name="x1ye=58">
    <vt:lpwstr>gjf/aEB2R2BeOVtD6RroNOXK7NqaH+3BlM19o8hZBrdA+lDWfPD5dukgrvsUEEo3clT/BfCLRpKh4a7dvY/Ro01QvKxu1DjnF/Oxvkusc4p2SmeczM3gbE01Oefp3Vrq3EZv01ZhSyNrBed1NjZ4fRbx787lOfBeTaWr3ZbGs6RgXSUWmkl/ToccJ+dKRa5L9bluRamJb4OBXng3ECX0XV3RZ5DXIMTRe/O51ra0gt/OtvJoGphS2Z2S8iPN6XZ</vt:lpwstr>
  </property>
  <property fmtid="{D5CDD505-2E9C-101B-9397-08002B2CF9AE}" pid="58" name="x1ye=59">
    <vt:lpwstr>BuVz4tNK8aDtr84ECrba/PUG4ufQ+btRrTYy0o7Yn+kK6K8EF0M457csgNq8rwE4SCb0xSzoZKlhiw2oQM69bwgtmL6YCYiZeU8Yw1btGFTTClkeSbX7TiMt5qTP/VzXg39dU6HcI8zlqBwc+ha5lGpT3JcHKFVaGjmdEpsY7ZIOZXmGgL8K4/O11pNb0aeymyxHogXgZrv57oXy0O80ZQlc07lFHRobk5x96ktQx6KLZgfGzmsT84HzKvXCAjc</vt:lpwstr>
  </property>
  <property fmtid="{D5CDD505-2E9C-101B-9397-08002B2CF9AE}" pid="59" name="x1ye=6">
    <vt:lpwstr>7mKP4yfcaZlt3KJb1Y+uPaiYHhl3ZBq3hTSffEoHNUN3zLMsnsXxSgCGDlQ300NF08k1+LdF9GPERdhMpnkd6hkExZWBYfn4nP4huIGhQxg7tXyhvZmV3VRhkk8Z0xycYItwDCW/e0/sfsgOYn6bAeHaOAsLz0lpp5BosXSmT9RXFu+5CC0knFkEdkLCkqf9FWoWU0SVTHhu7T9fJeHB2iNguqIEpWiYUMz+AEO4dnjtDaTwcjWEpL47DFAnnbn</vt:lpwstr>
  </property>
  <property fmtid="{D5CDD505-2E9C-101B-9397-08002B2CF9AE}" pid="60" name="x1ye=60">
    <vt:lpwstr>NVFIgZFincsnm0ukglMzUNEgWErG1otBTkCBoTsBXdJVTuqgRmlYKBNpCDrMQZ+b6oxn0hfzbcp/9LZhgkItYoKDxJ52HfeTn+kn0vpbtbM+HspoAz9XEngxzW9tYVY17/dJ0Nt5/jvvFXopy9rc4594Cik7ZrjI738OIkr37RxpVstrbV1RSJDLM53RkdBTHb5tPbq/gRaBtRa41c2vCeArwwD0o+XqvyEVoyz8TgeOEI/5K8v6m+GQnkZVN0j</vt:lpwstr>
  </property>
  <property fmtid="{D5CDD505-2E9C-101B-9397-08002B2CF9AE}" pid="61" name="x1ye=61">
    <vt:lpwstr>ut8i1ScBmNK8BDTOznvqzHojsk6GjG8aMVq+0w1fm7quMe3Ta9XOpYzf8yS8xzHozGw4RA017kd1nucUL5Kb/sjuENl5n6BmgvD7cndy/SpUvIqlnhx+L89pnW/Mg8D/lef4w3I3/uJl/HYtmgTOtVjPE4bEZa5JkoCn9/eDfiszaoFkcBQFDOpMncXgEVFOFLhmDcSb2IrdE2maCV9X8j5tI8WEpMuWZxM+09WtOSkdKUEEYKt8q+z4zghBOd2</vt:lpwstr>
  </property>
  <property fmtid="{D5CDD505-2E9C-101B-9397-08002B2CF9AE}" pid="62" name="x1ye=62">
    <vt:lpwstr>yq9oxMKYNtrw7h4BlKOJFqk+JYR4Vepy9RTb4ucoqijFmYgY6II6PwPQyObpAc8/drMzP8/uyLyxuLNv8ES2blWZDwOUHiJREqfMO84DtmTXvSL0/rJP252DD8eazpMUVReMskgi82552v7pxDZw4TTsX6ktTq+OsHgCcFD74+/o0GQYEk6FpDmvrkUsoj9Bcv4x4nQcc9WvWsjhh0fkykmiBz5udbBkigc52ZlI3LbYidCIe4zUdZkMcoovd06</vt:lpwstr>
  </property>
  <property fmtid="{D5CDD505-2E9C-101B-9397-08002B2CF9AE}" pid="63" name="x1ye=63">
    <vt:lpwstr>y/8axNzhMxlBGAHzbo3+QkNsLB/b2MB9MRuWXUuW+gIqyshly1AY0nIX25om1iZDM2uxyS5GbBYuvqUr9I/s6xHz6dD0I5ELnSKxCl67CqVfyZTLJz+Z94abKVWDvFyIFs/2giVJ35tKLxYcJ6HoyNqTpD4LKh7Z3lYZZj2bEW/kOL6fTbo3zbjaB7HwqUNiOoW0mr9FP2rtrBdk9FXfJ6Ps6tmCkGsf+oNO49P6XokatRil9c1iZIOR9htiGYW</vt:lpwstr>
  </property>
  <property fmtid="{D5CDD505-2E9C-101B-9397-08002B2CF9AE}" pid="64" name="x1ye=64">
    <vt:lpwstr>/8M45xdRCMByf/Rgm1bxaj+HnqiuzbVMZKjD9Jdg0sJ/jz4JGVmbVqO+nHlPti5LM+VO5uIt0WYsivLTsBj+Ilxjr+3Udo2A6DUYjlxiNX3NOrH/AyjPMuwZKZtNQmibc0jQEUrE/YMtXBL+mCHTHu75k4+fEOJF0aBY5O+rQlQ9g6jNL1rOhRCxxbqX76CUJiN9pNVwVRl1DwLbudRWAwqdRwlCcBr+VvoPNMF4em9PIHZ6J9rjfos/OyIOqzl</vt:lpwstr>
  </property>
  <property fmtid="{D5CDD505-2E9C-101B-9397-08002B2CF9AE}" pid="65" name="x1ye=65">
    <vt:lpwstr>OOIt/m0o3lTAuhQo+Amt+68yyodQ+I3fnCnyvyqH4wmrSHIyVfKG4UwECPlVQZ9EzU5yPPDs0AcpuQ5dy8Y1hzLuI46AIBSBhrGd5fwU87//+ueCkokJC4SZXnGWkyIacIMoJNJX1zIL24LH88Z/a09upH00pOGoBeu/76uXTab2nzE1xtQwt6jYXMtNo2AODvY/2kyFd7qNozxv5fghLhNyRZa/GjH8nBTai/ptIuWfLLG3NQEyQRoE+pfdEkv</vt:lpwstr>
  </property>
  <property fmtid="{D5CDD505-2E9C-101B-9397-08002B2CF9AE}" pid="66" name="x1ye=66">
    <vt:lpwstr>K7rkeN/a16MnD3Mvjjm+6vzN8H5MxGa5QMvqq4/P8p+a/IkXm7v0mywn+71jvluFRsupwRBQSyB6lnePkY0Epjxw5wXWhzc33ZD1lpCXioTTzn69eT62RZvCgBYTVHPV6mpJ0Fpjuli/CgoAkOgHICvhGJddpvwn8VnEWyrEAURBfEALch7g/XGdq4++o/fwUUFbcyz4luSmy76lm7yq/3JerGozXJxxZ0oNeb9JE97PMmPOkD3vl6kjRhUZQ0s</vt:lpwstr>
  </property>
  <property fmtid="{D5CDD505-2E9C-101B-9397-08002B2CF9AE}" pid="67" name="x1ye=67">
    <vt:lpwstr>EAy/GXgyfdi/02G3SF92ifUDiH7zvMJvRLIFL4qtkBS4Kbrb/B5aJJmgeTTPgKxvRfIjaM2P9pAfUBlYJyhV9Yi1ipmJyCTAkzsqvrEQ4AViPd9jqB7u5WAvcj9Rxj2Reyq6FLF20rLUuKDiUgA5it60kLmvw95wASaXvRei2UgEJBoK7dMFzWw148ln+WM3p8cL3FIXLI2SIcxEeiW+ZMMBue8Rafm58XMQ3JreQ04fBh/MRX6iYj2IWHGWDVk</vt:lpwstr>
  </property>
  <property fmtid="{D5CDD505-2E9C-101B-9397-08002B2CF9AE}" pid="68" name="x1ye=68">
    <vt:lpwstr>X+n6d1aW2XXocdmlysS9h5p0JpLsEdQ+mCw98VMd5e/vFFtFQAHe128XqG+WQyNxBntpy1c8ZfshE0exmEWxlYaycwRGU1DhZ+uq63p/cIKP3aGs+mTvBWD15TQn74AjCM3tIdCPlWNN+xPwHRzOwNjcVpCkwKOLVMy+vYfRvL4XOwpT8p2yPJiqyiLgIJOZ9nUHo4fsrY0KEMQljZUfGsLaAREx8Zj4umf9SUpRDXo08oDhVOiwl+UVpHrAR2w</vt:lpwstr>
  </property>
  <property fmtid="{D5CDD505-2E9C-101B-9397-08002B2CF9AE}" pid="69" name="x1ye=69">
    <vt:lpwstr>wOFNY2OjvBbSShayADfGPllGp6yf3bJN5bjkMxmElLrxWRxHmkzRB1zFq93WdvBw7V5YF5xY8oPTsK/cSunLEDQ6z/iYaXQHyr4iVgDMoKTXXvOHioRLfnh7EdAmSEBtdwIZ0sluAdNuXxrf4zikc5tq5nc2pM9OwhVjDguFoM4ygfD+SBYAtoqC9+QYFNvjqfy8jAxqNQoj13Wd+xJVOseJjm2kKrVUbzFSI5MYgfrqHluVh36zsHVbzHpdl8P</vt:lpwstr>
  </property>
  <property fmtid="{D5CDD505-2E9C-101B-9397-08002B2CF9AE}" pid="70" name="x1ye=7">
    <vt:lpwstr>7smfAlpAd/1boMEsa8U7q/she/1qQUekWPtBOmVLc5qhhNlLuzmJ01qoT6mcys9JbZWxu3a2gKaQ7+QrPJEa7MIto7OnVE0mgM0WsvRNpqPSg/5Wa2r+f6ybwZtNTvxNVM/SpcNMMjo+lvos9RwVs6ik3T0PW2pKKgfel1/FdWbmwD7pCe91oTsoaeNwM+e170t9qBunSxRd439zlmFXXkzZfcsuGZMZrQ6s55uH8ruVgaqni4QKThXFswSbKRa</vt:lpwstr>
  </property>
  <property fmtid="{D5CDD505-2E9C-101B-9397-08002B2CF9AE}" pid="71" name="x1ye=70">
    <vt:lpwstr>ocgfxTLE4jdWq7my77Nsb13MSW9ZJYuFyqBKEf+WSZLYabe4Ea8p1A0EjBLVe+/kbrr08YgYk/E1lkr8OhBHnNyBxkqM4Jw6O6wwS7xt5zTTbT+jf9pfZ9wyPpPSYLBNzt/Byy0LhNg2xgdTeiAJXuCPU3ZqTm6VrAK+scfO2fUAVeEcm+mmazRzty/gVJPDFzbz9Z+spddCvbFCf4VUHfapJzgM33PX8nBjnrkfStg25WWt3l5d9XNJAkFv25p</vt:lpwstr>
  </property>
  <property fmtid="{D5CDD505-2E9C-101B-9397-08002B2CF9AE}" pid="72" name="x1ye=71">
    <vt:lpwstr>sQwLL3pzyWS3S6f/veGUKOP5w9iKfhRo1SRcMDh5qUVffXWipvIEb5VhgYWXOMORflURQQMx8h79cuKWw3uSR9uE3BfZZESg6514iuhMdQ4HgoOZHfTeeFtWkGfbqkwObkiMBC+oSfzNcUYbtUT2NiLpZ6etK/CO34mhCtzdKb5iJvSyiDOO0ryDW73PRBq57nc9srvUL5tKa5gdrGoRqZWgmP7ZpueHRyUxfVW5WdAeOPvCkcjewt+fj4FWHi5</vt:lpwstr>
  </property>
  <property fmtid="{D5CDD505-2E9C-101B-9397-08002B2CF9AE}" pid="73" name="x1ye=72">
    <vt:lpwstr>yafBNSjRGgmSu4KLlryb0mlbQ9eWzyduZLAPjORmihhUPnMV344KCUQ41TLlJ0+50fbLSUt4LvMi/etOgwJ31s+96GDa51KBHsv3vagqV3Dy3NlS5hbU18pG5Pk0dyz8RY+R6e+iGaMEZgDcnEGVmRCqAn6MY9wU/AitNcjhlU7si8i50C67/tLjRTI/OuSBRsNz/+ypY3XuUUrBID4/7PyED2SQA7VBUNJvhj1z2KAZSN/2Pr+M0u03srcAr0f</vt:lpwstr>
  </property>
  <property fmtid="{D5CDD505-2E9C-101B-9397-08002B2CF9AE}" pid="74" name="x1ye=73">
    <vt:lpwstr>kCreR3Rk8pvftvoLsQkxbTwJcB0MxQIWjuhBC3L9F+Vt47VRrXk8s4s+KmmvMOQNk+376psW2Z5HYezCqNOgiaMJaK618NxSmqytWPr86t6aNQ+VQnym4IvTVpw/d7mUtV/PYd6I8xxPYAXzsOf37cIrBJBzK8if8aMm9s8TnT84rJeHKBDzeSvf1KGDUTZaXs2p9+68Egwnn73Wdni0pavgdT4UhH2Lonc7Gl8JyuSPLVAa1xcWJeYobPyB5g3</vt:lpwstr>
  </property>
  <property fmtid="{D5CDD505-2E9C-101B-9397-08002B2CF9AE}" pid="75" name="x1ye=74">
    <vt:lpwstr>P5MN7BZbKns5PEtHBiUN1f/jh5Tz6ILBv1+IWeXFdqpBdOmrWhwssok4jWJIohEFpR41cQrb8WhJ7xQ9QYOJt+7EpUxyJ/2dVi6TK4bjxV1RaW2CW2pm8U9BcgIgFJgflZty0srk7SHykQTT5aYqfY0XsobP388TZgt9kWSkRMYK3TT048HQPgDDn54+gWa8ujnpeMS0EJkrpyq1Uz9/yHDJfiL+f+KjJDlCgMVAWXrS4ffhjAKCUp74cBXMYLz</vt:lpwstr>
  </property>
  <property fmtid="{D5CDD505-2E9C-101B-9397-08002B2CF9AE}" pid="76" name="x1ye=75">
    <vt:lpwstr>7bwxs1scELYXbx5WBA7ientEwXCampA8ByYXRpRpk4ftJft8CbemYoBVjBtoE/NABptm6VHCFmEtdmLzbXpdxfFPohajtOy0muEGl0syjm9ki4FyD/MU06LyOiGVkjhIG+s0hpUqnBanwjGW88iSfzcpeznx1JiKiDsmyBroBhKvfi3rnYdzXDdSxNH1iYtneHYaP/NJOk/C6END2w15aZQdawGvo3E7HnKAxOYyfCrQQYcDbfGuN6/Zr3dmPxu</vt:lpwstr>
  </property>
  <property fmtid="{D5CDD505-2E9C-101B-9397-08002B2CF9AE}" pid="77" name="x1ye=76">
    <vt:lpwstr>mxq6FIX4azGk75nUWLShiwQyILJWqeYsAAqjxgtxdIbGr6GxKvsqa2wRoN8AuxSeFkNxuJGwmUkdhoK/aLH6bnE6d/7jTThshrXy5VRiWfzt9sWB7fyhge8oTUKtW8Iz3Zhh7pzh2sNQyAGxLUMZOvJID1/OWWq8z2c9V+ZCuXv/R7U/AOT3tK31BT2D0fTyu7Mr8in23M7ldRN89zd9W4ClRVgqNhzRZ3O09OnvABfnH92+IZPE+A9oR+Evm6p</vt:lpwstr>
  </property>
  <property fmtid="{D5CDD505-2E9C-101B-9397-08002B2CF9AE}" pid="78" name="x1ye=77">
    <vt:lpwstr>NW3T+7NrmE7a/q4X+Qjlx/cXxiz+NzOhiwXSnf30Gon9m46ZWiL2+IqPrKgioaTA29bsxgZHixe6hOequ9hpB+4p1YtOqNVIG+IR6+S+tCRjLFeAE8N5BpB/WSIkuwQCdddAjsOwouj0ZSIdugJgVwEjC+WOtIIFS6OFmXvr5RCtn5N+5+jYGce3m4DfxC0mfEfaQAMvCyAd4oPWY7yuJHx+gDzzPPjyUqCDQZrGnoCqbhrDcT58VR1vltzE3VP</vt:lpwstr>
  </property>
  <property fmtid="{D5CDD505-2E9C-101B-9397-08002B2CF9AE}" pid="79" name="x1ye=78">
    <vt:lpwstr>8WU3cb9lNkys/yDycMrxagpcaWnlv4EIkmRuSGhhlRDaBjzAewtyef/B2vruZGtDf/DqgHs7Is9j8er+UVSyPF6OSR23MeefsO2apFqKivWC5ykECMqd/+URDSTofB2qdTzYndc8uzfXKdGc0EEbq/UgmHpEurvgS0Fia5aOXJl9JxCcGqo0KviJ2X+r33cTYsKcA3fwEmicliV+AEyyebx4RHTR42HeDZ5sNf5IvxRmx363Si8m9oSaBghQSLa</vt:lpwstr>
  </property>
  <property fmtid="{D5CDD505-2E9C-101B-9397-08002B2CF9AE}" pid="80" name="x1ye=79">
    <vt:lpwstr>tM5ZsrkG0SyHnE7g05WMBVlukYehKH84+k709H0a1qs1+64PgQgL2q9Wdmb2NS2XFjt2F1nCyh4CgKraw8XByqnpW6AgzOHCmfhVyzeUmC+pWGdjRUlMp24h1YVuEhbXShqTacBEga0Cla/7o09viwumEDW3aIq6/QQQKF7Q2l/qs0LhMWvcvOAQ3370/h7r3EWQMqJOrYal8w+JIJ5YJNKVcEt0Y6X2LzbrUpwv2HKk2LhHIf8AUuIzpBp35b6</vt:lpwstr>
  </property>
  <property fmtid="{D5CDD505-2E9C-101B-9397-08002B2CF9AE}" pid="81" name="x1ye=8">
    <vt:lpwstr>siauexxv1HyipjZhnfWa5WYC2UQq3S6ObmfPF75bFU8WSP32KDqC5qul1upvZOojdIOhyYzBblFBkaaetZNl++XVXNRecVeFXx6Mn4Bo/tGQMA97PgboNmpQZddhbi149ZX4ezt1Z29x5lW19hNtovmpGBu7vElvR5YdQLykDr7E/dtJFVKaPPxbwJiGPPKEGXXAM0l3fyNbf7tcyN1Gs1YAiD0kybW8qiYaSDOAjuZwIp8kw3FRZiOO7bS308x</vt:lpwstr>
  </property>
  <property fmtid="{D5CDD505-2E9C-101B-9397-08002B2CF9AE}" pid="82" name="x1ye=80">
    <vt:lpwstr>sxvftYbn91fX0ofPVVrp0hIWGdR500HykSyiwkK6orTcDydeEmnWxJILFJA/q4XiSJq5VGwprhxE6K56gfB3MvcZifZYAk9eZetvnSi9rzb1zx8CBN8e7hFr3Ucw3D/BkCtkYmkXaNv+zKH8JVIHu+kdmAKGO0zRteLDcxVkghihBxrgeAFrTJWKx3yRq8GuuQCxCrqGZsDQbIUJtZTXVExZ3iHFIWqbfrhYmrmeY5SNcCgMXWwA7cTs8ZjeykL</vt:lpwstr>
  </property>
  <property fmtid="{D5CDD505-2E9C-101B-9397-08002B2CF9AE}" pid="83" name="x1ye=81">
    <vt:lpwstr>CeAQd4yfBhqNGmsL5x6Mm7P8e9o/Xdsf5AYdQafdLJnMNYHVjLVYRopLBxrwajlsEREJJbQERu3R609lkt+k4etgbuV1h74/T0XCDhxrLXez3CEoyCyS/vD//dTXc9p0GRmOhyhVRaJihENge+v32mnpMlK0j3dBYCrUKu7sxlNpLodCq5OKMIX1+0WCxf1nljzilus0G3hzNU4TV/y4xhVD1Gf9AF7wCdu2RafaavZ5xHwXUYsCKmYXSxTu5ip</vt:lpwstr>
  </property>
  <property fmtid="{D5CDD505-2E9C-101B-9397-08002B2CF9AE}" pid="84" name="x1ye=82">
    <vt:lpwstr>XpitLZJ50ahTVo/WmCSxyuOR9VYYkxo40GpQuBep5/tdXZbvD3tD0gqNJGeZg1ebi8gyi94OqnFE8vlSYwVnQvhX1hbhkmQ2fKJRJ+OyeLqdN9mHnm/QayRli/1RXOO1adey+F3PDyR9Nxr2yQfojzSVt84dENtBqmrly8hRjSS0kW8ZTU5dfmgaKkT42SRDzYn5tADhi/ZvLc8y3yCsLV1g0wQv6c7m6LVWQ9+jyJ7sCszti1mwcGDYKKzhHhi</vt:lpwstr>
  </property>
  <property fmtid="{D5CDD505-2E9C-101B-9397-08002B2CF9AE}" pid="85" name="x1ye=83">
    <vt:lpwstr>omuvMX4yCOhsXhB99w+qAQRV2BNM53c+IrsdBu7LgTTAOf+xszzt/aLuCH9q7pS84Tq/WlXTW4wsPPdOG3l8N5Wm3D8daky3aU/bscNOhY+dSv8FgowymglTkbcrn5x69qcv30YpRtdxZWyq2QC9vOP/j30i5hhiXi0uq4dbCbCfmMxx5RJozZJPOgGGrC4D9/hc8wYV4J5hS/6uet/BvdOSgQzdD/hV1G/jYHMWvu5KJOR4YoNACmKgNkimfxL</vt:lpwstr>
  </property>
  <property fmtid="{D5CDD505-2E9C-101B-9397-08002B2CF9AE}" pid="86" name="x1ye=84">
    <vt:lpwstr>TTsM5bJcdq/tiFdncodY7KjUc1TzqSJnCx8T3sFnvpCpGzkoYytsRrLhbrHkr7MFo9zrzTG7fcv3s4Z6FLj7HmNElcGaOVqWQ+AEsknXldHikyLa9gr4iv23oZq02y138Hnvv05dDH8h4eEu1uhSV5vxUxr9GkzS6BgLWn6zyQq8XcLzwFYKCpkXIgVMQbPeS2t7e4GVQRO0VXcgXgcJqTxNL8+ZM5yJk8zGJCzQbMjKI21DcwJuxLZAuC9kj0C</vt:lpwstr>
  </property>
  <property fmtid="{D5CDD505-2E9C-101B-9397-08002B2CF9AE}" pid="87" name="x1ye=85">
    <vt:lpwstr>G+oLlg/GOBInLIKrHdPaSG4ude/VOPiPs0kGXznyms/FGY3e/6G+Mp7C5nrNO2FAELwJg4uMvkR+RFs0/Vq2xQVuwfi8KNnlc1XV1XEYLSPxR4qNu7dFgvVWlqpYJN6KoGlT6NR0QTUOYQMlxcnDVsOKK0OYWAXf6/Ws8KJnJUTrz8Turb/qESHpEfdEqR76GDDcpYKkVP2caaLjqwglQTC9hbS6HDg2Q6AwEBFZrRoJ7uKyEJuSA+46BWgDsf7</vt:lpwstr>
  </property>
  <property fmtid="{D5CDD505-2E9C-101B-9397-08002B2CF9AE}" pid="88" name="x1ye=86">
    <vt:lpwstr>NAN/qk5NymUn9BnfLsmNQQHwPYdNKqt7JeyLxmVg3IjegjpKQI7T+dEFz6QKnIZ7MJgbF/r/71RmKsqB+O7s9Yizg7nLOELJEW7jD6yiwzZWHCXF5CffzEuCrIdAzCSfJM/Q1uOmsqbADTuzLb/F5Tyq4YPTkndLVoPMhr+AzJnVL0s+MqMNktGtbU7C/oNqCt6bxJfMbHI3aNVIB95elFMfXFDblV4hWirdffXsVTOI7fgHnJLeEHr/h9Jj6ex</vt:lpwstr>
  </property>
  <property fmtid="{D5CDD505-2E9C-101B-9397-08002B2CF9AE}" pid="89" name="x1ye=87">
    <vt:lpwstr>hBXTMlSg1BkkMpIYvtAaYw5gq/KaimA4pjGDdnEin2wOPkz4wQ+n81eKTdCbWwadWTnFSboG1XghSbJnBfA/SScANQz/qq6RTB/cNii0V7V+kN83gVb+kJhGPXuEdIlMOiUd91MqfQuleIUpcZ8McbwBXD9KgfCWSf6jbWfLsYJ7QF/NAFrTlGkj3D/tRPnV920T+sUzMzf/OQj0lgofXHeAiHPc0Vf6HLWtnQbkBSFHUfvL3t+5gzHdXAs75zx</vt:lpwstr>
  </property>
  <property fmtid="{D5CDD505-2E9C-101B-9397-08002B2CF9AE}" pid="90" name="x1ye=88">
    <vt:lpwstr>y/9/j8VdLkIUFWQDDR27ZojXdhyvHjN2mWYm+p6s/kZIJzOVr6O43eWhLu6cAJ3Tll8Uz2zZURl47tZ/BgB2ixC6VO3HQhMf5Xc2nOa3XKe5/Dk2TC2zO6JBYhYYvWOzk4OW4FYT2QbNPTX/v34nU1f1WWy4TNY9vQoA/haSU7xIHN6zqEQ0tj2jdybwr9emoMT1u0GCT3O6jbFcXx382ZOKkUgdh9VEuXzdP0XgjLpckOIoXOoLvP2Kb6YuuHT</vt:lpwstr>
  </property>
  <property fmtid="{D5CDD505-2E9C-101B-9397-08002B2CF9AE}" pid="91" name="x1ye=89">
    <vt:lpwstr>DDqvlPvSUYyn7rBI1v6HaxN0cc51U6IPaWpGy1nwfBDd/lyhZd1rkRuxVlkeb5IUuDUbi8pevWDdnxWMsJwpit0Sm4AboVeHKrzXBWDBWpFjqH81pX26tMN6C5F5BePY5MFwGdwN3FyjyzCYn78F7j+KhIGXDlVw4KoUgPQTxa1gfjWATnGI+tU8g2pAUmdKC0k/7HAZPgxmJ+0d6ad86IcaDmZxw4Z6CQINuYKum2P7q+oMOSpkOTD3ofin3qX</vt:lpwstr>
  </property>
  <property fmtid="{D5CDD505-2E9C-101B-9397-08002B2CF9AE}" pid="92" name="x1ye=9">
    <vt:lpwstr>gCugQtxtHC8rQA0IGbpYgGJgcpUOxl8uk6puQiXz5FHwHyHIxnnN9serFdjT2Go3ltCdGByWIq2Ninye+j666HYnr5Y8WcdJrOyUS7Uh9JlEWhWQq+q8l8RWUK0a/2HisLk2nKccXKSHAfQXnLglIgnzsrWAVB9kxWexnZT1J0h/CVYntfrIy7qc0Nia3jawwV6k4QCMqqzIS+JG6W6+jv6geOvhfC6GCrtQj9OvPX6bpv109BMlkOQvFEzHj/3</vt:lpwstr>
  </property>
  <property fmtid="{D5CDD505-2E9C-101B-9397-08002B2CF9AE}" pid="93" name="x1ye=90">
    <vt:lpwstr>SJ/wFC9RenQK3x/AoItcIxtE/+3VPP1yMgzwuOzCuVs/BfsCgjdFxhb55c3IcZmIliKzRRql4pUjqpgYPyO2CT+fv9vfOoi3UA7+DcpnG/QwmzxnGdg/0beUPTx3uNaRgSgbH/cTw1+JMgp7+znZa/43cIQdtvaTKmIvb+HOniJgOFPyOT/pYoYF+L+6G/l80sXUM6azDfsmArO7f/rCGADRSrRpybYMMFTAwcec5bix/Nv3GNEOaPx8zSF0GPm</vt:lpwstr>
  </property>
  <property fmtid="{D5CDD505-2E9C-101B-9397-08002B2CF9AE}" pid="94" name="x1ye=91">
    <vt:lpwstr>O3EJu+ZU8aL1Nne+DwQ0FTzh8ruOMklLqmnL0qtzNZIzUre8dUXz1G5vkwCbzxekhdtIa6G1HTo7Ur284c5Rl6aGu4+920ZRjiNCxyJhy55+0NU3VC7Vfjjw0WEGX6wRctiBSmnaZ+BZZb7f1Vya0Q/q1pmGnwgbv29uhg36w+Mat5OI+TMTAwrnoGdHCO0Vj0zZPytfzqJNDZk/r9VRz7TYpbNdZrQsh2qNiGAn6bTcTs7TlgSEBVBABoualnt</vt:lpwstr>
  </property>
  <property fmtid="{D5CDD505-2E9C-101B-9397-08002B2CF9AE}" pid="95" name="x1ye=92">
    <vt:lpwstr>5kXkdXoXMtOsVsfXybh0HgxP+mXQZZ0aAwjKtLcIQlftnxs5j0AtLumZB+4tf43XUC+TRftXmmn6HZ5ABM1ZjYleOyarZMzcoHd5grXC8niAVcA39VMqNI2ThMF22cDP498AvJYOedvwLbS0w/dDzGixhGgSyrukINVvTeBNEVDwkcXBINP4Fe+rDp3Gef5sMECq/v/1I6k2wfs6Ex3tJyOJ1iN2BpjcfatXXdCY1RPKTurUFIAC/yc9dY5uI1T</vt:lpwstr>
  </property>
  <property fmtid="{D5CDD505-2E9C-101B-9397-08002B2CF9AE}" pid="96" name="x1ye=93">
    <vt:lpwstr>DzTTu3tKPiKA/kPUD4YpFDZaGhyvdC9qHOLWi1jKCsqkosrarLUd9Tps4pO/w5QfXIeEqFfD2E7f817FmPT75hbe+1EukeE/Y6AVKyykIiPmYLqz3a2QBCIcfLKONjGxLQCj6S+1YnjPM3s5qtbToW5Zznku9OqQRUx49E2b7nHW0Erqfqwgwjxz83dbhDF593RGs0agx97QA/zgxUd2qoXkrQYOzGS5f6GyNJ8jFWgH3wbc47utf4IL9KvJniF</vt:lpwstr>
  </property>
  <property fmtid="{D5CDD505-2E9C-101B-9397-08002B2CF9AE}" pid="97" name="x1ye=94">
    <vt:lpwstr>PFDudWF4uRS+ibUPBleV1QlD9mKKD4ICasbB5Am1zj5AEkleyyV0+sR8laE7fbJ/dQ0B2jCp2zEBvWSYGid5sIqRT0VSD7AREYSoKJloKYYfx2RMjY/LmKSQ2QZgWThEOutI3lEsbMWJjCwgDINmqM9acXdk5mjfgZ95RxkGGcx/sn7rzK7Db1N3K9tG9m3SHGNcloOh0EqT/7K6hpXPew6puxgR7WwZNe61h4tozkl7ad1Vo7WoWDjIy/UnVaC</vt:lpwstr>
  </property>
  <property fmtid="{D5CDD505-2E9C-101B-9397-08002B2CF9AE}" pid="98" name="x1ye=95">
    <vt:lpwstr>8VOd5loAXNHUcAEy2bBENIEcokFvlnL8xS5crBkqiIrspn3vXtu0Sw63WO9O2/rlNDovzfeR9dHSiJu9gnLOquCfRxywc4efX4YD2xVu0sepU5pNilEh1cyO1Ts0xz6Q2ynYtzAPambeDY8xJsgBwcxsAEqu/CSm44qbnq+i7MN2pB0d/ye1MJEyQffO08Yhb1fjmDtYEglvUq98PHKu7vbKXHuX/YXxBYaImJ7O+zPT+Tf/THdQeTws2gv4zWm</vt:lpwstr>
  </property>
  <property fmtid="{D5CDD505-2E9C-101B-9397-08002B2CF9AE}" pid="99" name="x1ye=96">
    <vt:lpwstr>2LM59idJ6X2ppcY+/5kFZva+WESbHd7/V4ZAhZHChFwtC/oMggJTDtVfrbJTLSAT/wCY3NP74F4AAA==</vt:lpwstr>
  </property>
</Properties>
</file>